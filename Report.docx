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F7C4A" w14:textId="77777777" w:rsidR="00785213" w:rsidRDefault="00785213" w:rsidP="00785213">
      <w:pPr>
        <w:pStyle w:val="Heading1"/>
        <w:numPr>
          <w:ilvl w:val="0"/>
          <w:numId w:val="6"/>
        </w:numPr>
      </w:pPr>
      <w:r>
        <w:rPr>
          <w:i w:val="0"/>
          <w:iCs w:val="0"/>
          <w:sz w:val="28"/>
          <w:u w:val="none"/>
        </w:rPr>
        <w:t>INTRODUCTION TO PROJECT</w:t>
      </w:r>
    </w:p>
    <w:p w14:paraId="008009B0" w14:textId="303932CC" w:rsidR="00785213" w:rsidRDefault="00F275FD" w:rsidP="00785213">
      <w:pPr>
        <w:jc w:val="both"/>
        <w:rPr>
          <w:sz w:val="20"/>
          <w:lang w:val="en-IN"/>
        </w:rPr>
      </w:pPr>
      <w:r>
        <w:rPr>
          <w:noProof/>
          <w:lang w:val="en-IN" w:eastAsia="en-IN"/>
        </w:rPr>
        <mc:AlternateContent>
          <mc:Choice Requires="wps">
            <w:drawing>
              <wp:anchor distT="4294967295" distB="4294967295" distL="114300" distR="114300" simplePos="0" relativeHeight="251662336" behindDoc="0" locked="0" layoutInCell="1" allowOverlap="1" wp14:anchorId="1CE51254" wp14:editId="5D30B268">
                <wp:simplePos x="0" y="0"/>
                <wp:positionH relativeFrom="column">
                  <wp:posOffset>228600</wp:posOffset>
                </wp:positionH>
                <wp:positionV relativeFrom="paragraph">
                  <wp:posOffset>24129</wp:posOffset>
                </wp:positionV>
                <wp:extent cx="5257800" cy="0"/>
                <wp:effectExtent l="38100" t="38100" r="38100" b="38100"/>
                <wp:wrapNone/>
                <wp:docPr id="1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C21199" id="Straight Connector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" strokeweight="1.59mm">
                <v:stroke joinstyle="miter" endcap="square"/>
              </v:line>
            </w:pict>
          </mc:Fallback>
        </mc:AlternateContent>
      </w:r>
    </w:p>
    <w:p w14:paraId="4B006081" w14:textId="77777777" w:rsidR="00F97E6F" w:rsidRPr="009115CB" w:rsidRDefault="00F97E6F" w:rsidP="00F97E6F">
      <w:pPr>
        <w:widowControl w:val="0"/>
        <w:autoSpaceDE w:val="0"/>
        <w:autoSpaceDN w:val="0"/>
        <w:adjustRightInd w:val="0"/>
        <w:spacing w:line="360" w:lineRule="auto"/>
        <w:jc w:val="both"/>
        <w:rPr>
          <w:color w:val="000000" w:themeColor="text1"/>
          <w:kern w:val="24"/>
        </w:rPr>
      </w:pPr>
      <w:r w:rsidRPr="004C6AF9">
        <w:rPr>
          <w:color w:val="000000" w:themeColor="text1"/>
          <w:kern w:val="24"/>
        </w:rPr>
        <w:t xml:space="preserve">                     </w:t>
      </w:r>
      <w:r w:rsidRPr="009115CB">
        <w:rPr>
          <w:color w:val="000000" w:themeColor="text1"/>
          <w:kern w:val="24"/>
        </w:rPr>
        <w:t xml:space="preserve">Gyms </w:t>
      </w:r>
      <w:r w:rsidR="004C6AF9" w:rsidRPr="009115CB">
        <w:rPr>
          <w:color w:val="000000" w:themeColor="text1"/>
          <w:kern w:val="24"/>
        </w:rPr>
        <w:t>are</w:t>
      </w:r>
      <w:r w:rsidRPr="009115CB">
        <w:rPr>
          <w:color w:val="000000" w:themeColor="text1"/>
          <w:kern w:val="24"/>
        </w:rPr>
        <w:t xml:space="preserve"> the essential part of our lives, providing best exercise </w:t>
      </w:r>
      <w:r w:rsidR="004C6AF9" w:rsidRPr="009115CB">
        <w:rPr>
          <w:color w:val="000000" w:themeColor="text1"/>
          <w:kern w:val="24"/>
        </w:rPr>
        <w:t>and body</w:t>
      </w:r>
      <w:r w:rsidRPr="009115CB">
        <w:rPr>
          <w:color w:val="000000" w:themeColor="text1"/>
          <w:kern w:val="24"/>
        </w:rPr>
        <w:t xml:space="preserve"> building facilities to our society. Therefore, at the management end there are some necessary steps to maintain the records of every indiv</w:t>
      </w:r>
      <w:r w:rsidR="004C6AF9" w:rsidRPr="009115CB">
        <w:rPr>
          <w:color w:val="000000" w:themeColor="text1"/>
          <w:kern w:val="24"/>
        </w:rPr>
        <w:t>idual including trainer, gym members</w:t>
      </w:r>
      <w:r w:rsidRPr="009115CB">
        <w:rPr>
          <w:color w:val="000000" w:themeColor="text1"/>
          <w:kern w:val="24"/>
        </w:rPr>
        <w:t xml:space="preserve">, and </w:t>
      </w:r>
      <w:r w:rsidR="004C6AF9" w:rsidRPr="009115CB">
        <w:rPr>
          <w:color w:val="000000" w:themeColor="text1"/>
          <w:kern w:val="24"/>
        </w:rPr>
        <w:t>admin</w:t>
      </w:r>
      <w:r w:rsidRPr="009115CB">
        <w:rPr>
          <w:color w:val="000000" w:themeColor="text1"/>
          <w:kern w:val="24"/>
        </w:rPr>
        <w:t xml:space="preserve"> </w:t>
      </w:r>
      <w:r w:rsidR="004C6AF9" w:rsidRPr="009115CB">
        <w:rPr>
          <w:color w:val="000000" w:themeColor="text1"/>
          <w:kern w:val="24"/>
        </w:rPr>
        <w:t>but</w:t>
      </w:r>
      <w:r w:rsidRPr="009115CB">
        <w:rPr>
          <w:color w:val="000000" w:themeColor="text1"/>
          <w:kern w:val="24"/>
        </w:rPr>
        <w:t xml:space="preserve"> maintaining the records on paper is very difficult</w:t>
      </w:r>
      <w:r w:rsidR="004C6AF9" w:rsidRPr="009115CB">
        <w:rPr>
          <w:color w:val="000000" w:themeColor="text1"/>
          <w:kern w:val="24"/>
        </w:rPr>
        <w:t>.</w:t>
      </w:r>
      <w:r w:rsidRPr="009115CB">
        <w:rPr>
          <w:color w:val="000000" w:themeColor="text1"/>
          <w:kern w:val="24"/>
        </w:rPr>
        <w:t xml:space="preserve"> </w:t>
      </w:r>
      <w:proofErr w:type="gramStart"/>
      <w:r w:rsidRPr="009115CB">
        <w:rPr>
          <w:color w:val="000000" w:themeColor="text1"/>
          <w:kern w:val="24"/>
        </w:rPr>
        <w:t>So</w:t>
      </w:r>
      <w:proofErr w:type="gramEnd"/>
      <w:r w:rsidRPr="009115CB">
        <w:rPr>
          <w:color w:val="000000" w:themeColor="text1"/>
          <w:kern w:val="24"/>
        </w:rPr>
        <w:t xml:space="preserve"> it is necessary to have a computerized syst</w:t>
      </w:r>
      <w:r w:rsidR="004C6AF9" w:rsidRPr="009115CB">
        <w:rPr>
          <w:color w:val="000000" w:themeColor="text1"/>
          <w:kern w:val="24"/>
        </w:rPr>
        <w:t>em that manages all these functionality</w:t>
      </w:r>
      <w:r w:rsidRPr="009115CB">
        <w:rPr>
          <w:color w:val="000000" w:themeColor="text1"/>
          <w:kern w:val="24"/>
        </w:rPr>
        <w:t xml:space="preserve">. </w:t>
      </w:r>
      <w:proofErr w:type="gramStart"/>
      <w:r w:rsidRPr="009115CB">
        <w:rPr>
          <w:color w:val="000000" w:themeColor="text1"/>
          <w:kern w:val="24"/>
        </w:rPr>
        <w:t>Thus</w:t>
      </w:r>
      <w:proofErr w:type="gramEnd"/>
      <w:r w:rsidRPr="009115CB">
        <w:rPr>
          <w:color w:val="000000" w:themeColor="text1"/>
          <w:kern w:val="24"/>
        </w:rPr>
        <w:t xml:space="preserve"> working on the manage</w:t>
      </w:r>
      <w:r w:rsidR="004C6AF9" w:rsidRPr="009115CB">
        <w:rPr>
          <w:color w:val="000000" w:themeColor="text1"/>
          <w:kern w:val="24"/>
        </w:rPr>
        <w:t>ment system for Gym Industry is</w:t>
      </w:r>
      <w:r w:rsidRPr="009115CB">
        <w:rPr>
          <w:color w:val="000000" w:themeColor="text1"/>
          <w:kern w:val="24"/>
        </w:rPr>
        <w:t xml:space="preserve"> the basis of our project. </w:t>
      </w:r>
    </w:p>
    <w:p w14:paraId="68831E36" w14:textId="77777777" w:rsidR="00785213" w:rsidRPr="009115CB" w:rsidRDefault="00785213" w:rsidP="00F97E6F">
      <w:pPr>
        <w:shd w:val="clear" w:color="auto" w:fill="FFFFFF"/>
        <w:spacing w:line="360" w:lineRule="auto"/>
        <w:jc w:val="both"/>
      </w:pPr>
      <w:r w:rsidRPr="009115CB">
        <w:tab/>
      </w:r>
      <w:r w:rsidRPr="009115CB">
        <w:tab/>
        <w:t xml:space="preserve">The web based </w:t>
      </w:r>
      <w:r w:rsidR="002C7CB0" w:rsidRPr="009115CB">
        <w:t xml:space="preserve">“Gym Management </w:t>
      </w:r>
      <w:r w:rsidRPr="009115CB">
        <w:t xml:space="preserve">System” project is an attempt to </w:t>
      </w:r>
      <w:r w:rsidR="002C7CB0" w:rsidRPr="009115CB">
        <w:rPr>
          <w:iCs/>
        </w:rPr>
        <w:t>simulate</w:t>
      </w:r>
      <w:r w:rsidRPr="009115CB">
        <w:t xml:space="preserve"> basic</w:t>
      </w:r>
      <w:r w:rsidR="002C7CB0" w:rsidRPr="009115CB">
        <w:t xml:space="preserve"> concepts of gym management</w:t>
      </w:r>
      <w:r w:rsidRPr="009115CB">
        <w:t xml:space="preserve"> system. The system enables the</w:t>
      </w:r>
      <w:r w:rsidR="002C7CB0" w:rsidRPr="009115CB">
        <w:t xml:space="preserve"> member</w:t>
      </w:r>
      <w:r w:rsidRPr="009115CB">
        <w:t xml:space="preserve"> to do the thing</w:t>
      </w:r>
      <w:r w:rsidR="002C7CB0" w:rsidRPr="009115CB">
        <w:t>s such as search for workout-plans</w:t>
      </w:r>
      <w:r w:rsidRPr="009115CB">
        <w:t>,</w:t>
      </w:r>
      <w:r w:rsidR="002C7CB0" w:rsidRPr="009115CB">
        <w:t xml:space="preserve"> diet plans and</w:t>
      </w:r>
      <w:r w:rsidRPr="009115CB">
        <w:t xml:space="preserve"> choos</w:t>
      </w:r>
      <w:r w:rsidR="002C7CB0" w:rsidRPr="009115CB">
        <w:t>e them based on the details of the plans.</w:t>
      </w:r>
      <w:r w:rsidRPr="009115CB">
        <w:t xml:space="preserve"> </w:t>
      </w:r>
    </w:p>
    <w:p w14:paraId="092AF1C2" w14:textId="77777777" w:rsidR="00785213" w:rsidRPr="009115CB" w:rsidRDefault="00450B2E" w:rsidP="00F97E6F">
      <w:pPr>
        <w:shd w:val="clear" w:color="auto" w:fill="FFFFFF"/>
        <w:spacing w:line="360" w:lineRule="auto"/>
        <w:jc w:val="both"/>
      </w:pPr>
      <w:r w:rsidRPr="009115CB">
        <w:tab/>
      </w:r>
      <w:r w:rsidRPr="009115CB">
        <w:tab/>
        <w:t>The system provides a</w:t>
      </w:r>
      <w:r w:rsidR="004C6AF9" w:rsidRPr="009115CB">
        <w:t xml:space="preserve"> facility</w:t>
      </w:r>
      <w:r w:rsidR="00785213" w:rsidRPr="009115CB">
        <w:t xml:space="preserve"> </w:t>
      </w:r>
      <w:r w:rsidRPr="009115CB">
        <w:t>that provides details about gym contact details with locations, Gallery, Programs and Blogs.</w:t>
      </w:r>
      <w:r w:rsidR="00785213" w:rsidRPr="009115CB">
        <w:t xml:space="preserve"> But if user want</w:t>
      </w:r>
      <w:r w:rsidRPr="009115CB">
        <w:t xml:space="preserve">s to book </w:t>
      </w:r>
      <w:proofErr w:type="gramStart"/>
      <w:r w:rsidRPr="009115CB">
        <w:t>plan</w:t>
      </w:r>
      <w:proofErr w:type="gramEnd"/>
      <w:r w:rsidRPr="009115CB">
        <w:t xml:space="preserve"> then he/she must login into his/her </w:t>
      </w:r>
      <w:r w:rsidR="00785213" w:rsidRPr="009115CB">
        <w:t>account.</w:t>
      </w:r>
    </w:p>
    <w:p w14:paraId="4F8967C8" w14:textId="77777777" w:rsidR="00785213" w:rsidRDefault="00785213" w:rsidP="00F97E6F">
      <w:pPr>
        <w:shd w:val="clear" w:color="auto" w:fill="FFFFFF"/>
        <w:spacing w:line="360" w:lineRule="auto"/>
        <w:ind w:firstLine="1440"/>
        <w:jc w:val="both"/>
      </w:pPr>
      <w:r w:rsidRPr="009115CB">
        <w:t>The sys</w:t>
      </w:r>
      <w:r w:rsidR="00450B2E" w:rsidRPr="009115CB">
        <w:t>tem allows the gym-members</w:t>
      </w:r>
      <w:r w:rsidRPr="009115CB">
        <w:t xml:space="preserve"> to search </w:t>
      </w:r>
      <w:r w:rsidR="00450B2E" w:rsidRPr="009115CB">
        <w:t xml:space="preserve">for subscription-plans, workout-plans and diet-plans which are provided by the management. </w:t>
      </w:r>
      <w:r w:rsidRPr="009115CB">
        <w:t>Th</w:t>
      </w:r>
      <w:r w:rsidR="00450B2E" w:rsidRPr="009115CB">
        <w:t>e system displays all the plan</w:t>
      </w:r>
      <w:r w:rsidRPr="009115CB">
        <w:t xml:space="preserve">’s details such as </w:t>
      </w:r>
      <w:r w:rsidR="00450B2E" w:rsidRPr="009115CB">
        <w:t>plan-</w:t>
      </w:r>
      <w:r w:rsidR="00612064" w:rsidRPr="009115CB">
        <w:t>Id, plan</w:t>
      </w:r>
      <w:r w:rsidR="00450B2E" w:rsidRPr="009115CB">
        <w:t xml:space="preserve">- Name, </w:t>
      </w:r>
      <w:proofErr w:type="gramStart"/>
      <w:r w:rsidR="00450B2E" w:rsidRPr="009115CB">
        <w:t>duration</w:t>
      </w:r>
      <w:proofErr w:type="gramEnd"/>
      <w:r w:rsidRPr="009115CB">
        <w:t xml:space="preserve"> and </w:t>
      </w:r>
      <w:r w:rsidR="00612064" w:rsidRPr="009115CB">
        <w:t>amount.</w:t>
      </w:r>
      <w:r w:rsidR="004C6AF9" w:rsidRPr="009115CB">
        <w:rPr>
          <w:color w:val="000000" w:themeColor="text1"/>
        </w:rPr>
        <w:t xml:space="preserve"> </w:t>
      </w:r>
      <w:r w:rsidR="004C6AF9" w:rsidRPr="009115CB">
        <w:t>Services provided by Gym are also handled by this system.</w:t>
      </w:r>
    </w:p>
    <w:p w14:paraId="655F485C" w14:textId="77777777" w:rsidR="00785213" w:rsidRDefault="00785213" w:rsidP="00785213"/>
    <w:p w14:paraId="1367D00F" w14:textId="77777777" w:rsidR="00785213" w:rsidRDefault="00785213" w:rsidP="00785213">
      <w:pPr>
        <w:ind w:left="360"/>
        <w:rPr>
          <w:rFonts w:ascii="Arial" w:eastAsia="Arial Unicode MS" w:hAnsi="Arial" w:cs="Arial Unicode MS"/>
          <w:b/>
          <w:bCs/>
          <w:color w:val="000000"/>
          <w:sz w:val="22"/>
          <w:szCs w:val="22"/>
        </w:rPr>
      </w:pPr>
    </w:p>
    <w:p w14:paraId="10A592BD" w14:textId="77777777" w:rsidR="00785213" w:rsidRDefault="00785213" w:rsidP="00785213">
      <w:pPr>
        <w:ind w:left="360"/>
        <w:rPr>
          <w:rFonts w:ascii="Arial" w:eastAsia="Arial Unicode MS" w:hAnsi="Arial" w:cs="Arial Unicode MS"/>
          <w:b/>
          <w:bCs/>
          <w:color w:val="000000"/>
          <w:sz w:val="22"/>
          <w:szCs w:val="22"/>
        </w:rPr>
      </w:pPr>
    </w:p>
    <w:p w14:paraId="3AFB147B" w14:textId="77777777" w:rsidR="00785213" w:rsidRDefault="00785213" w:rsidP="00785213">
      <w:pPr>
        <w:ind w:left="360"/>
        <w:rPr>
          <w:rFonts w:ascii="Arial" w:eastAsia="Arial Unicode MS" w:hAnsi="Arial" w:cs="Arial Unicode MS"/>
          <w:b/>
          <w:bCs/>
          <w:color w:val="000000"/>
          <w:sz w:val="22"/>
          <w:szCs w:val="22"/>
        </w:rPr>
      </w:pPr>
    </w:p>
    <w:p w14:paraId="4D4D98E3" w14:textId="77777777" w:rsidR="00785213" w:rsidRDefault="00785213" w:rsidP="00785213">
      <w:pPr>
        <w:ind w:left="360"/>
        <w:rPr>
          <w:rFonts w:ascii="Arial" w:eastAsia="Arial Unicode MS" w:hAnsi="Arial" w:cs="Arial Unicode MS"/>
          <w:b/>
          <w:bCs/>
          <w:color w:val="000000"/>
          <w:sz w:val="22"/>
          <w:szCs w:val="22"/>
        </w:rPr>
      </w:pPr>
    </w:p>
    <w:p w14:paraId="34EF0D04" w14:textId="77777777" w:rsidR="00785213" w:rsidRDefault="00785213" w:rsidP="00785213">
      <w:pPr>
        <w:ind w:left="360"/>
        <w:rPr>
          <w:rFonts w:ascii="Arial" w:eastAsia="Arial Unicode MS" w:hAnsi="Arial" w:cs="Arial Unicode MS"/>
          <w:b/>
          <w:bCs/>
          <w:color w:val="000000"/>
          <w:sz w:val="22"/>
          <w:szCs w:val="22"/>
        </w:rPr>
      </w:pPr>
    </w:p>
    <w:p w14:paraId="51D3100B" w14:textId="77777777" w:rsidR="00785213" w:rsidRDefault="00785213" w:rsidP="00785213">
      <w:pPr>
        <w:ind w:left="360"/>
        <w:rPr>
          <w:rFonts w:ascii="Arial" w:eastAsia="Arial Unicode MS" w:hAnsi="Arial" w:cs="Arial Unicode MS"/>
          <w:b/>
          <w:bCs/>
          <w:color w:val="000000"/>
          <w:sz w:val="22"/>
          <w:szCs w:val="22"/>
        </w:rPr>
      </w:pPr>
    </w:p>
    <w:p w14:paraId="291B5BAD" w14:textId="77777777" w:rsidR="00785213" w:rsidRDefault="00785213" w:rsidP="00785213">
      <w:pPr>
        <w:ind w:left="360"/>
        <w:rPr>
          <w:rFonts w:ascii="Arial" w:eastAsia="Arial Unicode MS" w:hAnsi="Arial" w:cs="Arial Unicode MS"/>
          <w:b/>
          <w:bCs/>
          <w:color w:val="000000"/>
          <w:sz w:val="22"/>
          <w:szCs w:val="22"/>
        </w:rPr>
      </w:pPr>
    </w:p>
    <w:p w14:paraId="1998C1FC" w14:textId="77777777" w:rsidR="00785213" w:rsidRDefault="00785213" w:rsidP="00785213">
      <w:pPr>
        <w:ind w:left="360"/>
        <w:rPr>
          <w:rFonts w:ascii="Arial" w:eastAsia="Arial Unicode MS" w:hAnsi="Arial" w:cs="Arial Unicode MS"/>
          <w:b/>
          <w:bCs/>
          <w:color w:val="000000"/>
          <w:sz w:val="22"/>
          <w:szCs w:val="22"/>
        </w:rPr>
      </w:pPr>
    </w:p>
    <w:p w14:paraId="145694A0" w14:textId="77777777" w:rsidR="00785213" w:rsidRDefault="00785213" w:rsidP="00785213">
      <w:pPr>
        <w:ind w:left="360"/>
        <w:rPr>
          <w:rFonts w:ascii="Arial" w:eastAsia="Arial Unicode MS" w:hAnsi="Arial" w:cs="Arial Unicode MS"/>
          <w:b/>
          <w:bCs/>
          <w:color w:val="000000"/>
          <w:sz w:val="22"/>
          <w:szCs w:val="22"/>
        </w:rPr>
      </w:pPr>
    </w:p>
    <w:p w14:paraId="58907AD1" w14:textId="77777777" w:rsidR="00785213" w:rsidRDefault="00785213" w:rsidP="00785213">
      <w:pPr>
        <w:ind w:left="360"/>
        <w:rPr>
          <w:rFonts w:ascii="Arial" w:eastAsia="Arial Unicode MS" w:hAnsi="Arial" w:cs="Arial Unicode MS"/>
          <w:b/>
          <w:bCs/>
          <w:color w:val="000000"/>
          <w:sz w:val="22"/>
          <w:szCs w:val="22"/>
        </w:rPr>
      </w:pPr>
    </w:p>
    <w:p w14:paraId="39C482B6" w14:textId="77777777" w:rsidR="00785213" w:rsidRDefault="00785213" w:rsidP="00785213">
      <w:pPr>
        <w:ind w:left="360"/>
        <w:rPr>
          <w:rFonts w:ascii="Arial" w:eastAsia="Arial Unicode MS" w:hAnsi="Arial" w:cs="Arial Unicode MS"/>
          <w:b/>
          <w:bCs/>
          <w:color w:val="000000"/>
          <w:sz w:val="22"/>
          <w:szCs w:val="22"/>
        </w:rPr>
      </w:pPr>
    </w:p>
    <w:p w14:paraId="42D75157" w14:textId="77777777" w:rsidR="00785213" w:rsidRDefault="00785213" w:rsidP="00785213">
      <w:pPr>
        <w:ind w:left="360"/>
        <w:rPr>
          <w:rFonts w:ascii="Arial" w:eastAsia="Arial Unicode MS" w:hAnsi="Arial" w:cs="Arial Unicode MS"/>
          <w:b/>
          <w:bCs/>
          <w:color w:val="000000"/>
          <w:sz w:val="22"/>
          <w:szCs w:val="22"/>
        </w:rPr>
      </w:pPr>
    </w:p>
    <w:p w14:paraId="59584C8C" w14:textId="77777777" w:rsidR="00785213" w:rsidRDefault="00785213" w:rsidP="00785213">
      <w:pPr>
        <w:ind w:left="360"/>
        <w:rPr>
          <w:rFonts w:ascii="Arial" w:eastAsia="Arial Unicode MS" w:hAnsi="Arial" w:cs="Arial Unicode MS"/>
          <w:b/>
          <w:bCs/>
          <w:color w:val="000000"/>
          <w:sz w:val="22"/>
          <w:szCs w:val="22"/>
        </w:rPr>
      </w:pPr>
    </w:p>
    <w:p w14:paraId="2B7D7DD0" w14:textId="77777777" w:rsidR="00785213" w:rsidRDefault="00785213" w:rsidP="00785213">
      <w:pPr>
        <w:ind w:left="360"/>
        <w:rPr>
          <w:rFonts w:ascii="Arial" w:eastAsia="Arial Unicode MS" w:hAnsi="Arial" w:cs="Arial Unicode MS"/>
          <w:b/>
          <w:bCs/>
          <w:color w:val="000000"/>
          <w:sz w:val="22"/>
          <w:szCs w:val="22"/>
        </w:rPr>
      </w:pPr>
    </w:p>
    <w:p w14:paraId="08505E12" w14:textId="77777777" w:rsidR="00785213" w:rsidRDefault="00785213" w:rsidP="00785213">
      <w:pPr>
        <w:ind w:left="360"/>
        <w:rPr>
          <w:rFonts w:ascii="Arial" w:eastAsia="Arial Unicode MS" w:hAnsi="Arial" w:cs="Arial Unicode MS"/>
          <w:b/>
          <w:bCs/>
          <w:color w:val="000000"/>
          <w:sz w:val="22"/>
          <w:szCs w:val="22"/>
        </w:rPr>
      </w:pPr>
    </w:p>
    <w:p w14:paraId="0E359349" w14:textId="77777777" w:rsidR="00785213" w:rsidRDefault="00785213" w:rsidP="00785213">
      <w:pPr>
        <w:ind w:left="360"/>
        <w:rPr>
          <w:rFonts w:ascii="Arial" w:eastAsia="Arial Unicode MS" w:hAnsi="Arial" w:cs="Arial Unicode MS"/>
          <w:b/>
          <w:bCs/>
          <w:color w:val="000000"/>
          <w:sz w:val="22"/>
          <w:szCs w:val="22"/>
        </w:rPr>
      </w:pPr>
    </w:p>
    <w:p w14:paraId="38601A95" w14:textId="77777777" w:rsidR="00785213" w:rsidRDefault="00785213" w:rsidP="00785213">
      <w:pPr>
        <w:ind w:left="360"/>
        <w:rPr>
          <w:rFonts w:ascii="Arial" w:eastAsia="Arial Unicode MS" w:hAnsi="Arial" w:cs="Arial Unicode MS"/>
          <w:b/>
          <w:bCs/>
          <w:color w:val="000000"/>
          <w:sz w:val="22"/>
          <w:szCs w:val="22"/>
        </w:rPr>
      </w:pPr>
    </w:p>
    <w:p w14:paraId="59E88F68" w14:textId="77777777" w:rsidR="00785213" w:rsidRDefault="00785213" w:rsidP="00785213">
      <w:pPr>
        <w:ind w:left="360"/>
        <w:rPr>
          <w:rFonts w:ascii="Arial" w:eastAsia="Arial Unicode MS" w:hAnsi="Arial" w:cs="Arial Unicode MS"/>
          <w:b/>
          <w:bCs/>
          <w:color w:val="000000"/>
          <w:sz w:val="22"/>
          <w:szCs w:val="22"/>
        </w:rPr>
      </w:pPr>
    </w:p>
    <w:p w14:paraId="49D27B59" w14:textId="77777777" w:rsidR="00785213" w:rsidRDefault="00785213" w:rsidP="00785213">
      <w:pPr>
        <w:ind w:left="360"/>
        <w:rPr>
          <w:rFonts w:ascii="Arial" w:eastAsia="Arial Unicode MS" w:hAnsi="Arial" w:cs="Arial Unicode MS"/>
          <w:b/>
          <w:bCs/>
          <w:color w:val="000000"/>
          <w:sz w:val="22"/>
          <w:szCs w:val="22"/>
        </w:rPr>
      </w:pPr>
    </w:p>
    <w:p w14:paraId="2AD2D4C2" w14:textId="77777777" w:rsidR="00785213" w:rsidRDefault="00785213" w:rsidP="00785213">
      <w:pPr>
        <w:ind w:left="360"/>
        <w:rPr>
          <w:rFonts w:ascii="Arial" w:eastAsia="Arial Unicode MS" w:hAnsi="Arial" w:cs="Arial Unicode MS"/>
          <w:b/>
          <w:bCs/>
          <w:color w:val="000000"/>
          <w:sz w:val="22"/>
          <w:szCs w:val="22"/>
        </w:rPr>
      </w:pPr>
    </w:p>
    <w:p w14:paraId="7538DEA1" w14:textId="77777777" w:rsidR="00785213" w:rsidRDefault="00785213" w:rsidP="00785213">
      <w:r>
        <w:rPr>
          <w:b/>
          <w:bCs/>
          <w:sz w:val="28"/>
        </w:rPr>
        <w:lastRenderedPageBreak/>
        <w:t>2.REQUIREMENTS</w:t>
      </w:r>
    </w:p>
    <w:p w14:paraId="21C1C39F" w14:textId="099A1C86" w:rsidR="00785213" w:rsidRPr="00BB0AC5" w:rsidRDefault="00F275FD" w:rsidP="00785213">
      <w:pPr>
        <w:ind w:left="360"/>
        <w:jc w:val="both"/>
        <w:rPr>
          <w:b/>
          <w:bCs/>
          <w:sz w:val="20"/>
          <w:lang w:val="en-IN"/>
        </w:rPr>
      </w:pPr>
      <w:r>
        <w:rPr>
          <w:noProof/>
          <w:lang w:val="en-IN" w:eastAsia="en-IN"/>
        </w:rPr>
        <mc:AlternateContent>
          <mc:Choice Requires="wps">
            <w:drawing>
              <wp:anchor distT="4294967295" distB="4294967295" distL="114300" distR="114300" simplePos="0" relativeHeight="251659264" behindDoc="0" locked="0" layoutInCell="1" allowOverlap="1" wp14:anchorId="1AFCE215" wp14:editId="4E2C03C9">
                <wp:simplePos x="0" y="0"/>
                <wp:positionH relativeFrom="column">
                  <wp:posOffset>-8890</wp:posOffset>
                </wp:positionH>
                <wp:positionV relativeFrom="paragraph">
                  <wp:posOffset>24129</wp:posOffset>
                </wp:positionV>
                <wp:extent cx="5257800" cy="0"/>
                <wp:effectExtent l="38100" t="38100" r="38100" b="381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43C5C" id="Straight Connector 2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" strokeweight="1.59mm">
                <v:stroke joinstyle="miter" endcap="square"/>
              </v:line>
            </w:pict>
          </mc:Fallback>
        </mc:AlternateContent>
      </w:r>
    </w:p>
    <w:p w14:paraId="217A6B6D" w14:textId="77777777" w:rsidR="00785213" w:rsidRDefault="00785213" w:rsidP="00785213">
      <w:pPr>
        <w:jc w:val="both"/>
        <w:rPr>
          <w:b/>
          <w:bCs/>
        </w:rPr>
      </w:pPr>
      <w:r>
        <w:rPr>
          <w:b/>
          <w:bCs/>
        </w:rPr>
        <w:t>2.1 FUNCTIONAL REQUIREMENTS</w:t>
      </w:r>
    </w:p>
    <w:p w14:paraId="70780511" w14:textId="77777777" w:rsidR="00B52B65" w:rsidRDefault="00B52B65" w:rsidP="00785213">
      <w:pPr>
        <w:jc w:val="both"/>
        <w:rPr>
          <w:b/>
          <w:bCs/>
        </w:rPr>
      </w:pPr>
    </w:p>
    <w:p w14:paraId="47676086" w14:textId="77777777" w:rsidR="00B52B65" w:rsidRDefault="00B52B65" w:rsidP="00785213">
      <w:pPr>
        <w:jc w:val="both"/>
        <w:rPr>
          <w:b/>
          <w:bCs/>
        </w:rPr>
      </w:pPr>
    </w:p>
    <w:p w14:paraId="63EEDE8D" w14:textId="77777777" w:rsidR="00B52B65" w:rsidRDefault="00B52B65" w:rsidP="00785213">
      <w:pPr>
        <w:jc w:val="both"/>
        <w:rPr>
          <w:b/>
          <w:bCs/>
        </w:rPr>
      </w:pPr>
    </w:p>
    <w:p w14:paraId="5DDCBA50" w14:textId="77777777" w:rsidR="00B52B65" w:rsidRDefault="00B52B65" w:rsidP="00785213">
      <w:pPr>
        <w:jc w:val="both"/>
      </w:pPr>
    </w:p>
    <w:p w14:paraId="77E468E6" w14:textId="07C27299" w:rsidR="00785213" w:rsidRDefault="00CB661D" w:rsidP="00785213">
      <w:pPr>
        <w:spacing w:line="360" w:lineRule="auto"/>
        <w:rPr>
          <w:b/>
        </w:rPr>
      </w:pPr>
      <w:r w:rsidRPr="00CB661D">
        <w:rPr>
          <w:b/>
        </w:rPr>
        <w:drawing>
          <wp:inline distT="0" distB="0" distL="0" distR="0" wp14:anchorId="49B319AB" wp14:editId="76EC96E6">
            <wp:extent cx="5189670" cy="51210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9670" cy="5121084"/>
                    </a:xfrm>
                    <a:prstGeom prst="rect">
                      <a:avLst/>
                    </a:prstGeom>
                  </pic:spPr>
                </pic:pic>
              </a:graphicData>
            </a:graphic>
          </wp:inline>
        </w:drawing>
      </w:r>
    </w:p>
    <w:p w14:paraId="10993798" w14:textId="77777777" w:rsidR="00B52B65" w:rsidRDefault="00B52B65" w:rsidP="00785213">
      <w:pPr>
        <w:spacing w:line="360" w:lineRule="auto"/>
        <w:rPr>
          <w:b/>
        </w:rPr>
      </w:pPr>
    </w:p>
    <w:p w14:paraId="60F67565" w14:textId="77777777" w:rsidR="00785213" w:rsidRDefault="00785213" w:rsidP="00785213">
      <w:pPr>
        <w:spacing w:line="360" w:lineRule="auto"/>
        <w:rPr>
          <w:b/>
        </w:rPr>
      </w:pPr>
      <w:r w:rsidRPr="00112291">
        <w:rPr>
          <w:b/>
        </w:rPr>
        <w:t>2</w:t>
      </w:r>
      <w:r>
        <w:rPr>
          <w:b/>
        </w:rPr>
        <w:t xml:space="preserve">.1 </w:t>
      </w:r>
      <w:r>
        <w:rPr>
          <w:b/>
        </w:rPr>
        <w:tab/>
        <w:t>User Account</w:t>
      </w:r>
    </w:p>
    <w:p w14:paraId="6A027FDA" w14:textId="77777777" w:rsidR="00B52B65" w:rsidRPr="009115CB" w:rsidRDefault="00785213" w:rsidP="00B52B65">
      <w:pPr>
        <w:spacing w:line="360" w:lineRule="auto"/>
        <w:rPr>
          <w:bCs/>
        </w:rPr>
      </w:pPr>
      <w:r w:rsidRPr="00112291">
        <w:tab/>
      </w:r>
      <w:r w:rsidR="00B52B65" w:rsidRPr="009115CB">
        <w:rPr>
          <w:bCs/>
        </w:rPr>
        <w:t xml:space="preserve">First user </w:t>
      </w:r>
      <w:proofErr w:type="gramStart"/>
      <w:r w:rsidR="00B52B65" w:rsidRPr="009115CB">
        <w:rPr>
          <w:bCs/>
        </w:rPr>
        <w:t>has to</w:t>
      </w:r>
      <w:proofErr w:type="gramEnd"/>
      <w:r w:rsidR="00B52B65" w:rsidRPr="009115CB">
        <w:rPr>
          <w:bCs/>
        </w:rPr>
        <w:t xml:space="preserve"> fill the details using ‘sign up’ function. In this form user has been asked to fill their name, address, email id, contact and password, joining date will be automatically selected, </w:t>
      </w:r>
      <w:proofErr w:type="gramStart"/>
      <w:r w:rsidR="00B52B65" w:rsidRPr="009115CB">
        <w:rPr>
          <w:bCs/>
        </w:rPr>
        <w:t>and also</w:t>
      </w:r>
      <w:proofErr w:type="gramEnd"/>
      <w:r w:rsidR="00B52B65" w:rsidRPr="009115CB">
        <w:rPr>
          <w:bCs/>
        </w:rPr>
        <w:t xml:space="preserve"> there will be option to choose membership where various memberships are present called regular, gold, silver and diamond etc. according to that user has to select plan.</w:t>
      </w:r>
    </w:p>
    <w:p w14:paraId="7CEFB811" w14:textId="77777777" w:rsidR="00367CF8" w:rsidRPr="009115CB" w:rsidRDefault="00B52B65" w:rsidP="00B52B65">
      <w:pPr>
        <w:spacing w:line="360" w:lineRule="auto"/>
      </w:pPr>
      <w:r w:rsidRPr="009115CB">
        <w:rPr>
          <w:b/>
        </w:rPr>
        <w:lastRenderedPageBreak/>
        <w:tab/>
      </w:r>
      <w:r w:rsidRPr="009115CB">
        <w:t xml:space="preserve">The Gym </w:t>
      </w:r>
      <w:r w:rsidR="00367CF8" w:rsidRPr="009115CB">
        <w:t>Management</w:t>
      </w:r>
      <w:r w:rsidRPr="009115CB">
        <w:t xml:space="preserve"> System then activates the login form. Here the user enters the User name and password and our system starts the authentication process in which the username and password are matched with the existing username and password in the database. If the password matches then it is allowed to the </w:t>
      </w:r>
      <w:r w:rsidR="00367CF8" w:rsidRPr="009115CB">
        <w:t>‘sign in’</w:t>
      </w:r>
      <w:r w:rsidRPr="009115CB">
        <w:t xml:space="preserve"> page else it will </w:t>
      </w:r>
      <w:r w:rsidR="00367CF8" w:rsidRPr="009115CB">
        <w:t>give</w:t>
      </w:r>
    </w:p>
    <w:p w14:paraId="13755745" w14:textId="77777777" w:rsidR="00B52B65" w:rsidRPr="009115CB" w:rsidRDefault="00367CF8" w:rsidP="00B52B65">
      <w:pPr>
        <w:spacing w:line="360" w:lineRule="auto"/>
      </w:pPr>
      <w:r w:rsidRPr="009115CB">
        <w:t>Alert to user as Invalid User name or</w:t>
      </w:r>
      <w:r w:rsidR="00B52B65" w:rsidRPr="009115CB">
        <w:t xml:space="preserve"> password. After successful authentication the system activates menus.</w:t>
      </w:r>
    </w:p>
    <w:p w14:paraId="17A1A58C" w14:textId="77777777" w:rsidR="00367CF8" w:rsidRPr="009115CB" w:rsidRDefault="00367CF8" w:rsidP="00B52B65">
      <w:pPr>
        <w:spacing w:line="360" w:lineRule="auto"/>
        <w:rPr>
          <w:b/>
        </w:rPr>
      </w:pPr>
    </w:p>
    <w:p w14:paraId="2F58972B" w14:textId="77777777" w:rsidR="00785213" w:rsidRPr="009115CB" w:rsidRDefault="00785213" w:rsidP="00785213">
      <w:pPr>
        <w:spacing w:line="360" w:lineRule="auto"/>
      </w:pPr>
      <w:r w:rsidRPr="009115CB">
        <w:rPr>
          <w:b/>
          <w:bCs/>
        </w:rPr>
        <w:t xml:space="preserve">2.2 </w:t>
      </w:r>
      <w:r w:rsidRPr="009115CB">
        <w:rPr>
          <w:b/>
          <w:bCs/>
        </w:rPr>
        <w:tab/>
        <w:t>Registration and creation of user profile</w:t>
      </w:r>
    </w:p>
    <w:p w14:paraId="74AC2602" w14:textId="77777777" w:rsidR="00785213" w:rsidRPr="009115CB" w:rsidRDefault="00785213" w:rsidP="00785213">
      <w:pPr>
        <w:spacing w:line="360" w:lineRule="auto"/>
        <w:rPr>
          <w:b/>
          <w:bCs/>
        </w:rPr>
      </w:pPr>
    </w:p>
    <w:p w14:paraId="0B3B0F52" w14:textId="77777777" w:rsidR="00367CF8" w:rsidRPr="009115CB" w:rsidRDefault="00C15463" w:rsidP="00C15463">
      <w:pPr>
        <w:spacing w:line="360" w:lineRule="auto"/>
        <w:ind w:left="360"/>
        <w:jc w:val="both"/>
      </w:pPr>
      <w:r w:rsidRPr="009115CB">
        <w:t xml:space="preserve">            </w:t>
      </w:r>
      <w:r w:rsidR="00367CF8" w:rsidRPr="009115CB">
        <w:t>The system shall require a user to register, in order to access further functionality. It will ask the user for the information such as name, password, address, contact number and email address.</w:t>
      </w:r>
    </w:p>
    <w:p w14:paraId="73C7622D" w14:textId="77777777" w:rsidR="00367CF8" w:rsidRPr="009115CB" w:rsidRDefault="00C15463" w:rsidP="00C15463">
      <w:pPr>
        <w:spacing w:line="360" w:lineRule="auto"/>
        <w:ind w:left="360"/>
        <w:jc w:val="both"/>
      </w:pPr>
      <w:r w:rsidRPr="009115CB">
        <w:t xml:space="preserve">            </w:t>
      </w:r>
      <w:r w:rsidR="00367CF8" w:rsidRPr="009115CB">
        <w:t>Existing user can directly login from sign in page by providing email id and password.</w:t>
      </w:r>
      <w:r w:rsidR="008E01CE" w:rsidRPr="009115CB">
        <w:t xml:space="preserve"> After successful login user can see plans provided by management and select one plan from list while filling the ‘membership form</w:t>
      </w:r>
      <w:proofErr w:type="gramStart"/>
      <w:r w:rsidR="008E01CE" w:rsidRPr="009115CB">
        <w:t>’,</w:t>
      </w:r>
      <w:proofErr w:type="gramEnd"/>
      <w:r w:rsidR="008E01CE" w:rsidRPr="009115CB">
        <w:t xml:space="preserve"> activated plan details are visible in </w:t>
      </w:r>
      <w:r w:rsidRPr="009115CB">
        <w:t>My orders</w:t>
      </w:r>
      <w:r w:rsidR="008E01CE" w:rsidRPr="009115CB">
        <w:t xml:space="preserve"> section.</w:t>
      </w:r>
    </w:p>
    <w:p w14:paraId="430E4AB0" w14:textId="77777777" w:rsidR="00367CF8" w:rsidRPr="009115CB" w:rsidRDefault="00C15463" w:rsidP="00C15463">
      <w:pPr>
        <w:spacing w:line="360" w:lineRule="auto"/>
        <w:ind w:left="360"/>
        <w:jc w:val="both"/>
      </w:pPr>
      <w:r w:rsidRPr="009115CB">
        <w:t xml:space="preserve">         </w:t>
      </w:r>
      <w:r w:rsidR="00367CF8" w:rsidRPr="009115CB">
        <w:t xml:space="preserve">A new user, on the other hand, would either </w:t>
      </w:r>
      <w:proofErr w:type="gramStart"/>
      <w:r w:rsidR="00367CF8" w:rsidRPr="009115CB">
        <w:t>have to</w:t>
      </w:r>
      <w:proofErr w:type="gramEnd"/>
      <w:r w:rsidR="00367CF8" w:rsidRPr="009115CB">
        <w:t xml:space="preserve"> register himself with the </w:t>
      </w:r>
      <w:r w:rsidRPr="009115CB">
        <w:t xml:space="preserve">                                                                                   </w:t>
      </w:r>
      <w:proofErr w:type="spellStart"/>
      <w:r w:rsidR="00367CF8" w:rsidRPr="009115CB">
        <w:t>tem</w:t>
      </w:r>
      <w:proofErr w:type="spellEnd"/>
      <w:r w:rsidR="00367CF8" w:rsidRPr="009115CB">
        <w:t xml:space="preserve"> by providing personal information without providing personal details user cannot access any of facility which is provided by the gym.</w:t>
      </w:r>
    </w:p>
    <w:p w14:paraId="165422F9" w14:textId="77777777" w:rsidR="00367CF8" w:rsidRPr="00112291" w:rsidRDefault="008E01CE" w:rsidP="00367CF8">
      <w:pPr>
        <w:spacing w:line="360" w:lineRule="auto"/>
        <w:ind w:left="360"/>
        <w:jc w:val="both"/>
      </w:pPr>
      <w:r>
        <w:t xml:space="preserve">      </w:t>
      </w:r>
      <w:r w:rsidR="00367CF8">
        <w:t xml:space="preserve"> .</w:t>
      </w:r>
    </w:p>
    <w:p w14:paraId="34CE668D" w14:textId="77777777" w:rsidR="00785213" w:rsidRDefault="008E01CE" w:rsidP="00785213">
      <w:pPr>
        <w:spacing w:line="360" w:lineRule="auto"/>
        <w:ind w:left="720"/>
        <w:rPr>
          <w:b/>
          <w:noProof/>
          <w:u w:val="single"/>
          <w:lang w:val="en-IN" w:eastAsia="en-IN"/>
        </w:rPr>
      </w:pPr>
      <w:r w:rsidRPr="008E01CE">
        <w:rPr>
          <w:b/>
          <w:noProof/>
          <w:u w:val="single"/>
          <w:lang w:val="en-GB" w:eastAsia="en-GB"/>
        </w:rPr>
        <w:lastRenderedPageBreak/>
        <w:drawing>
          <wp:inline distT="0" distB="0" distL="0" distR="0" wp14:anchorId="7120B5C1" wp14:editId="6760D2FF">
            <wp:extent cx="5009515" cy="4677641"/>
            <wp:effectExtent l="19050" t="19050" r="19685" b="2794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937" cy="4718186"/>
                    </a:xfrm>
                    <a:prstGeom prst="rect">
                      <a:avLst/>
                    </a:prstGeom>
                    <a:noFill/>
                    <a:ln>
                      <a:solidFill>
                        <a:schemeClr val="accent1">
                          <a:alpha val="93000"/>
                        </a:schemeClr>
                      </a:solidFill>
                    </a:ln>
                  </pic:spPr>
                </pic:pic>
              </a:graphicData>
            </a:graphic>
          </wp:inline>
        </w:drawing>
      </w:r>
    </w:p>
    <w:p w14:paraId="6D40FC9F" w14:textId="77777777" w:rsidR="00785213" w:rsidRDefault="000D2806" w:rsidP="000D2806">
      <w:pPr>
        <w:pStyle w:val="ListParagraph"/>
        <w:numPr>
          <w:ilvl w:val="1"/>
          <w:numId w:val="35"/>
        </w:numPr>
        <w:spacing w:line="360" w:lineRule="auto"/>
        <w:rPr>
          <w:b/>
        </w:rPr>
      </w:pPr>
      <w:r w:rsidRPr="000D2806">
        <w:rPr>
          <w:b/>
        </w:rPr>
        <w:t>Trainer Account</w:t>
      </w:r>
    </w:p>
    <w:p w14:paraId="712851F3" w14:textId="77777777" w:rsidR="00C15463" w:rsidRPr="00C15463" w:rsidRDefault="00C15463" w:rsidP="00C15463">
      <w:pPr>
        <w:spacing w:line="360" w:lineRule="auto"/>
        <w:rPr>
          <w:b/>
        </w:rPr>
      </w:pPr>
    </w:p>
    <w:p w14:paraId="32DCD096" w14:textId="77777777" w:rsidR="000D2806" w:rsidRPr="009115CB" w:rsidRDefault="000D2806" w:rsidP="00205728">
      <w:pPr>
        <w:pStyle w:val="ListParagraph"/>
        <w:spacing w:line="360" w:lineRule="auto"/>
        <w:ind w:left="360"/>
        <w:jc w:val="both"/>
        <w:rPr>
          <w:bCs/>
        </w:rPr>
      </w:pPr>
      <w:r>
        <w:rPr>
          <w:b/>
        </w:rPr>
        <w:t xml:space="preserve">    </w:t>
      </w:r>
      <w:r>
        <w:t xml:space="preserve">   </w:t>
      </w:r>
      <w:r w:rsidRPr="009115CB">
        <w:t>To create trainer first we need to login from admin account.</w:t>
      </w:r>
      <w:r w:rsidRPr="009115CB">
        <w:rPr>
          <w:bCs/>
        </w:rPr>
        <w:t xml:space="preserve"> Admin </w:t>
      </w:r>
      <w:proofErr w:type="gramStart"/>
      <w:r w:rsidRPr="009115CB">
        <w:rPr>
          <w:bCs/>
        </w:rPr>
        <w:t>has to</w:t>
      </w:r>
      <w:proofErr w:type="gramEnd"/>
      <w:r w:rsidRPr="009115CB">
        <w:rPr>
          <w:bCs/>
        </w:rPr>
        <w:t xml:space="preserve"> fill the details using ‘add user’ function. In this form</w:t>
      </w:r>
      <w:r w:rsidR="00E222CE" w:rsidRPr="009115CB">
        <w:rPr>
          <w:bCs/>
        </w:rPr>
        <w:t xml:space="preserve"> admin</w:t>
      </w:r>
      <w:r w:rsidRPr="009115CB">
        <w:rPr>
          <w:bCs/>
        </w:rPr>
        <w:t xml:space="preserve"> needs to fill their name, address,</w:t>
      </w:r>
      <w:r w:rsidR="00E222CE" w:rsidRPr="009115CB">
        <w:rPr>
          <w:bCs/>
        </w:rPr>
        <w:t xml:space="preserve"> email id, </w:t>
      </w:r>
      <w:proofErr w:type="gramStart"/>
      <w:r w:rsidR="00E222CE" w:rsidRPr="009115CB">
        <w:rPr>
          <w:bCs/>
        </w:rPr>
        <w:t>contact ,</w:t>
      </w:r>
      <w:r w:rsidRPr="009115CB">
        <w:rPr>
          <w:bCs/>
        </w:rPr>
        <w:t>password</w:t>
      </w:r>
      <w:proofErr w:type="gramEnd"/>
      <w:r w:rsidR="00E222CE" w:rsidRPr="009115CB">
        <w:rPr>
          <w:bCs/>
        </w:rPr>
        <w:t xml:space="preserve"> and ‘role as trainer’.</w:t>
      </w:r>
    </w:p>
    <w:p w14:paraId="5C3AE754" w14:textId="77777777" w:rsidR="00205728" w:rsidRPr="009115CB" w:rsidRDefault="00E222CE" w:rsidP="00205728">
      <w:pPr>
        <w:spacing w:line="360" w:lineRule="auto"/>
        <w:ind w:left="360"/>
        <w:jc w:val="both"/>
        <w:rPr>
          <w:bCs/>
        </w:rPr>
      </w:pPr>
      <w:r w:rsidRPr="009115CB">
        <w:rPr>
          <w:bCs/>
        </w:rPr>
        <w:t xml:space="preserve">       </w:t>
      </w:r>
      <w:r w:rsidR="00205728" w:rsidRPr="009115CB">
        <w:t xml:space="preserve">Existing trainer can directly login from sign in page by providing email id and password. </w:t>
      </w:r>
      <w:r w:rsidR="00205728" w:rsidRPr="009115CB">
        <w:rPr>
          <w:bCs/>
        </w:rPr>
        <w:t>Trainer can view his/her own profile.</w:t>
      </w:r>
    </w:p>
    <w:p w14:paraId="5AC95D60" w14:textId="77777777" w:rsidR="00205728" w:rsidRDefault="00205728" w:rsidP="00205728">
      <w:pPr>
        <w:spacing w:line="360" w:lineRule="auto"/>
        <w:ind w:left="360"/>
        <w:jc w:val="both"/>
      </w:pPr>
      <w:r w:rsidRPr="009115CB">
        <w:t xml:space="preserve">      After successful login trainer can perform add, </w:t>
      </w:r>
      <w:proofErr w:type="gramStart"/>
      <w:r w:rsidRPr="009115CB">
        <w:t>delete</w:t>
      </w:r>
      <w:proofErr w:type="gramEnd"/>
      <w:r w:rsidRPr="009115CB">
        <w:t xml:space="preserve"> and update on diet-plans table and workout-plans table.</w:t>
      </w:r>
    </w:p>
    <w:p w14:paraId="7A10203C" w14:textId="77777777" w:rsidR="00B0642B" w:rsidRDefault="00B0642B" w:rsidP="00205728">
      <w:pPr>
        <w:spacing w:line="360" w:lineRule="auto"/>
        <w:ind w:left="360"/>
        <w:jc w:val="both"/>
      </w:pPr>
    </w:p>
    <w:p w14:paraId="57B1A15F" w14:textId="1B89A3B9" w:rsidR="00B0642B" w:rsidRDefault="00CB661D" w:rsidP="00205728">
      <w:pPr>
        <w:spacing w:line="360" w:lineRule="auto"/>
        <w:ind w:left="360"/>
        <w:jc w:val="both"/>
      </w:pPr>
      <w:r w:rsidRPr="00CB661D">
        <w:lastRenderedPageBreak/>
        <w:drawing>
          <wp:inline distT="0" distB="0" distL="0" distR="0" wp14:anchorId="0A5AB418" wp14:editId="54BBC5EC">
            <wp:extent cx="5151566" cy="52734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566" cy="5273497"/>
                    </a:xfrm>
                    <a:prstGeom prst="rect">
                      <a:avLst/>
                    </a:prstGeom>
                  </pic:spPr>
                </pic:pic>
              </a:graphicData>
            </a:graphic>
          </wp:inline>
        </w:drawing>
      </w:r>
    </w:p>
    <w:p w14:paraId="548891DA" w14:textId="77777777" w:rsidR="00E222CE" w:rsidRDefault="00E222CE" w:rsidP="00205728">
      <w:pPr>
        <w:pStyle w:val="ListParagraph"/>
        <w:spacing w:line="360" w:lineRule="auto"/>
        <w:ind w:left="360"/>
        <w:jc w:val="both"/>
      </w:pPr>
    </w:p>
    <w:p w14:paraId="165037F5" w14:textId="77777777" w:rsidR="00496388" w:rsidRDefault="00496388" w:rsidP="00205728">
      <w:pPr>
        <w:pStyle w:val="ListParagraph"/>
        <w:spacing w:line="360" w:lineRule="auto"/>
        <w:ind w:left="360"/>
        <w:jc w:val="both"/>
      </w:pPr>
    </w:p>
    <w:p w14:paraId="1E7F6ABA" w14:textId="77777777" w:rsidR="00496388" w:rsidRDefault="00496388" w:rsidP="00205728">
      <w:pPr>
        <w:pStyle w:val="ListParagraph"/>
        <w:spacing w:line="360" w:lineRule="auto"/>
        <w:ind w:left="360"/>
        <w:jc w:val="both"/>
      </w:pPr>
    </w:p>
    <w:p w14:paraId="192E284E" w14:textId="77777777" w:rsidR="00496388" w:rsidRPr="000D2806" w:rsidRDefault="00496388" w:rsidP="00B0642B">
      <w:pPr>
        <w:spacing w:line="360" w:lineRule="auto"/>
        <w:jc w:val="both"/>
      </w:pPr>
    </w:p>
    <w:p w14:paraId="1ACCFDCC" w14:textId="77777777" w:rsidR="000D2806" w:rsidRDefault="000D2806" w:rsidP="00205728">
      <w:pPr>
        <w:pStyle w:val="ListParagraph"/>
        <w:numPr>
          <w:ilvl w:val="1"/>
          <w:numId w:val="35"/>
        </w:numPr>
        <w:spacing w:line="360" w:lineRule="auto"/>
        <w:jc w:val="both"/>
        <w:rPr>
          <w:b/>
        </w:rPr>
      </w:pPr>
      <w:r>
        <w:rPr>
          <w:b/>
        </w:rPr>
        <w:t>Admin Account</w:t>
      </w:r>
    </w:p>
    <w:p w14:paraId="45313D32" w14:textId="77777777" w:rsidR="00C15463" w:rsidRDefault="00C15463" w:rsidP="00C15463">
      <w:pPr>
        <w:pStyle w:val="ListParagraph"/>
        <w:spacing w:line="360" w:lineRule="auto"/>
        <w:ind w:left="360"/>
        <w:jc w:val="both"/>
        <w:rPr>
          <w:b/>
        </w:rPr>
      </w:pPr>
    </w:p>
    <w:p w14:paraId="0D0588F3" w14:textId="77777777" w:rsidR="00C15463" w:rsidRPr="009115CB" w:rsidRDefault="00C15463" w:rsidP="00C15463">
      <w:pPr>
        <w:spacing w:line="360" w:lineRule="auto"/>
        <w:ind w:left="360"/>
        <w:jc w:val="both"/>
      </w:pPr>
      <w:r>
        <w:rPr>
          <w:b/>
        </w:rPr>
        <w:t xml:space="preserve">             </w:t>
      </w:r>
      <w:r w:rsidRPr="009115CB">
        <w:t xml:space="preserve">With the help of the login page admin can login with email-id and password. Admin is the one who runs the gym and has all the permissions to see the member details as well as trainer details </w:t>
      </w:r>
      <w:proofErr w:type="gramStart"/>
      <w:r w:rsidRPr="009115CB">
        <w:t>and also</w:t>
      </w:r>
      <w:proofErr w:type="gramEnd"/>
      <w:r w:rsidRPr="009115CB">
        <w:t xml:space="preserve"> the promotional materials which are very important part of the gym.</w:t>
      </w:r>
    </w:p>
    <w:p w14:paraId="28638754" w14:textId="77777777" w:rsidR="00205728" w:rsidRPr="009115CB" w:rsidRDefault="00205728" w:rsidP="00C15463">
      <w:pPr>
        <w:spacing w:line="360" w:lineRule="auto"/>
        <w:ind w:left="360"/>
        <w:jc w:val="both"/>
        <w:rPr>
          <w:bCs/>
        </w:rPr>
      </w:pPr>
      <w:r w:rsidRPr="009115CB">
        <w:rPr>
          <w:b/>
        </w:rPr>
        <w:lastRenderedPageBreak/>
        <w:t xml:space="preserve">       </w:t>
      </w:r>
      <w:r w:rsidRPr="009115CB">
        <w:t xml:space="preserve">To create trainer first we need to login from admin account because only an existing admin can create another admin. Existing admin can directly login from sign in page by providing email id and password. Admin </w:t>
      </w:r>
      <w:r w:rsidRPr="009115CB">
        <w:rPr>
          <w:bCs/>
        </w:rPr>
        <w:t>can view his/her own profile.</w:t>
      </w:r>
    </w:p>
    <w:p w14:paraId="0D4B6C13" w14:textId="77777777" w:rsidR="00205728" w:rsidRPr="009115CB" w:rsidRDefault="00205728" w:rsidP="00C15463">
      <w:pPr>
        <w:spacing w:line="360" w:lineRule="auto"/>
        <w:ind w:left="360"/>
        <w:jc w:val="both"/>
        <w:rPr>
          <w:bCs/>
        </w:rPr>
      </w:pPr>
      <w:r w:rsidRPr="009115CB">
        <w:rPr>
          <w:bCs/>
        </w:rPr>
        <w:t xml:space="preserve">       </w:t>
      </w:r>
      <w:r w:rsidR="00BC0051" w:rsidRPr="009115CB">
        <w:t xml:space="preserve">An admin can view the user-list which contains all the users who have not subscribed to any </w:t>
      </w:r>
      <w:proofErr w:type="gramStart"/>
      <w:r w:rsidR="00BC0051" w:rsidRPr="009115CB">
        <w:t>plan,  trainers</w:t>
      </w:r>
      <w:proofErr w:type="gramEnd"/>
      <w:r w:rsidR="00BC0051" w:rsidRPr="009115CB">
        <w:t xml:space="preserve"> and</w:t>
      </w:r>
      <w:r w:rsidR="00BC0051" w:rsidRPr="009115CB">
        <w:rPr>
          <w:bCs/>
        </w:rPr>
        <w:t xml:space="preserve"> admins as well.</w:t>
      </w:r>
    </w:p>
    <w:p w14:paraId="217DBE1D" w14:textId="77777777" w:rsidR="00BC0051" w:rsidRDefault="00BC0051" w:rsidP="00C15463">
      <w:pPr>
        <w:spacing w:line="360" w:lineRule="auto"/>
        <w:ind w:left="360"/>
        <w:jc w:val="both"/>
      </w:pPr>
      <w:r w:rsidRPr="009115CB">
        <w:rPr>
          <w:bCs/>
        </w:rPr>
        <w:t xml:space="preserve">      </w:t>
      </w:r>
      <w:r w:rsidRPr="009115CB">
        <w:t xml:space="preserve">  After successful login admin can perform add, </w:t>
      </w:r>
      <w:proofErr w:type="gramStart"/>
      <w:r w:rsidRPr="009115CB">
        <w:t>delete</w:t>
      </w:r>
      <w:proofErr w:type="gramEnd"/>
      <w:r w:rsidRPr="009115CB">
        <w:t xml:space="preserve"> and update on membership-plans. Admin can also view ‘gym member list’ which includes all the users who have subscribed to a plan.</w:t>
      </w:r>
    </w:p>
    <w:p w14:paraId="6FF334A0" w14:textId="77777777" w:rsidR="00BC0051" w:rsidRDefault="00BC0051" w:rsidP="00205728">
      <w:pPr>
        <w:spacing w:line="360" w:lineRule="auto"/>
        <w:ind w:left="360"/>
        <w:jc w:val="both"/>
        <w:rPr>
          <w:bCs/>
          <w:highlight w:val="yellow"/>
        </w:rPr>
      </w:pPr>
    </w:p>
    <w:p w14:paraId="6036D303" w14:textId="77777777" w:rsidR="00205728" w:rsidRDefault="00205728" w:rsidP="00205728">
      <w:pPr>
        <w:spacing w:line="360" w:lineRule="auto"/>
        <w:ind w:left="360"/>
        <w:jc w:val="both"/>
        <w:rPr>
          <w:bCs/>
          <w:highlight w:val="yellow"/>
        </w:rPr>
      </w:pPr>
    </w:p>
    <w:p w14:paraId="324A01B8" w14:textId="14ABA3A8" w:rsidR="00496388" w:rsidRDefault="006F37BB" w:rsidP="00496388">
      <w:pPr>
        <w:spacing w:line="360" w:lineRule="auto"/>
        <w:ind w:left="360"/>
        <w:jc w:val="both"/>
        <w:rPr>
          <w:bCs/>
        </w:rPr>
      </w:pPr>
      <w:r w:rsidRPr="006F37BB">
        <w:rPr>
          <w:bCs/>
        </w:rPr>
        <w:drawing>
          <wp:inline distT="0" distB="0" distL="0" distR="0" wp14:anchorId="17B21629" wp14:editId="2608EA3A">
            <wp:extent cx="5342083" cy="5395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2083" cy="5395428"/>
                    </a:xfrm>
                    <a:prstGeom prst="rect">
                      <a:avLst/>
                    </a:prstGeom>
                  </pic:spPr>
                </pic:pic>
              </a:graphicData>
            </a:graphic>
          </wp:inline>
        </w:drawing>
      </w:r>
    </w:p>
    <w:p w14:paraId="5C30AB56" w14:textId="77777777" w:rsidR="00905381" w:rsidRPr="00496388" w:rsidRDefault="00785213" w:rsidP="00496388">
      <w:pPr>
        <w:pStyle w:val="ListParagraph"/>
        <w:numPr>
          <w:ilvl w:val="1"/>
          <w:numId w:val="35"/>
        </w:numPr>
        <w:spacing w:line="360" w:lineRule="auto"/>
        <w:jc w:val="both"/>
        <w:rPr>
          <w:b/>
          <w:bCs/>
        </w:rPr>
      </w:pPr>
      <w:r w:rsidRPr="00496388">
        <w:rPr>
          <w:b/>
          <w:bCs/>
        </w:rPr>
        <w:lastRenderedPageBreak/>
        <w:t xml:space="preserve">Quick Search </w:t>
      </w:r>
    </w:p>
    <w:p w14:paraId="5229E49F" w14:textId="77777777" w:rsidR="00496388" w:rsidRPr="00496388" w:rsidRDefault="00496388" w:rsidP="00496388">
      <w:pPr>
        <w:pStyle w:val="ListParagraph"/>
        <w:spacing w:line="360" w:lineRule="auto"/>
        <w:ind w:left="360"/>
        <w:jc w:val="both"/>
        <w:rPr>
          <w:bCs/>
          <w:highlight w:val="yellow"/>
        </w:rPr>
      </w:pPr>
    </w:p>
    <w:p w14:paraId="2C34948F" w14:textId="77777777" w:rsidR="00905381" w:rsidRPr="009115CB" w:rsidRDefault="00785213" w:rsidP="00785213">
      <w:pPr>
        <w:spacing w:line="360" w:lineRule="auto"/>
        <w:ind w:left="360"/>
        <w:rPr>
          <w:bCs/>
        </w:rPr>
      </w:pPr>
      <w:r w:rsidRPr="005E03F3">
        <w:rPr>
          <w:bCs/>
        </w:rPr>
        <w:tab/>
      </w:r>
      <w:r w:rsidR="002D0C2C">
        <w:rPr>
          <w:bCs/>
        </w:rPr>
        <w:t xml:space="preserve">  </w:t>
      </w:r>
      <w:r w:rsidRPr="009115CB">
        <w:rPr>
          <w:bCs/>
        </w:rPr>
        <w:t xml:space="preserve">Here we provided Quick Search facility for any user to search </w:t>
      </w:r>
      <w:r w:rsidR="00905381" w:rsidRPr="009115CB">
        <w:rPr>
          <w:bCs/>
        </w:rPr>
        <w:t>gym facilities</w:t>
      </w:r>
      <w:r w:rsidRPr="009115CB">
        <w:rPr>
          <w:bCs/>
        </w:rPr>
        <w:t xml:space="preserve"> without login into </w:t>
      </w:r>
      <w:proofErr w:type="gramStart"/>
      <w:r w:rsidRPr="009115CB">
        <w:rPr>
          <w:bCs/>
        </w:rPr>
        <w:t>account .This</w:t>
      </w:r>
      <w:proofErr w:type="gramEnd"/>
      <w:r w:rsidRPr="009115CB">
        <w:rPr>
          <w:bCs/>
        </w:rPr>
        <w:t xml:space="preserve"> will provide user an option for </w:t>
      </w:r>
      <w:r w:rsidR="00905381" w:rsidRPr="009115CB">
        <w:rPr>
          <w:bCs/>
        </w:rPr>
        <w:t>home, gallery, programs, blogs and contacts.</w:t>
      </w:r>
    </w:p>
    <w:p w14:paraId="783401E5" w14:textId="77777777" w:rsidR="00785213" w:rsidRPr="009115CB" w:rsidRDefault="00905381" w:rsidP="00785213">
      <w:pPr>
        <w:spacing w:line="360" w:lineRule="auto"/>
        <w:ind w:left="360"/>
        <w:rPr>
          <w:bCs/>
        </w:rPr>
      </w:pPr>
      <w:r w:rsidRPr="009115CB">
        <w:rPr>
          <w:bCs/>
        </w:rPr>
        <w:t xml:space="preserve">  </w:t>
      </w:r>
      <w:r w:rsidR="002D0C2C" w:rsidRPr="009115CB">
        <w:rPr>
          <w:bCs/>
        </w:rPr>
        <w:t xml:space="preserve">  </w:t>
      </w:r>
      <w:r w:rsidRPr="009115CB">
        <w:rPr>
          <w:bCs/>
        </w:rPr>
        <w:t xml:space="preserve">    Home page contains basic information about our website</w:t>
      </w:r>
      <w:r w:rsidR="00785213" w:rsidRPr="009115CB">
        <w:rPr>
          <w:bCs/>
        </w:rPr>
        <w:t xml:space="preserve"> </w:t>
      </w:r>
      <w:r w:rsidRPr="009115CB">
        <w:rPr>
          <w:bCs/>
        </w:rPr>
        <w:t>and it is the home page for the Gym Management System application.</w:t>
      </w:r>
    </w:p>
    <w:p w14:paraId="7E39A71F" w14:textId="77777777" w:rsidR="00905381" w:rsidRPr="009115CB" w:rsidRDefault="00905381" w:rsidP="00785213">
      <w:pPr>
        <w:spacing w:line="360" w:lineRule="auto"/>
        <w:ind w:left="360"/>
        <w:rPr>
          <w:bCs/>
        </w:rPr>
      </w:pPr>
      <w:r w:rsidRPr="009115CB">
        <w:rPr>
          <w:bCs/>
        </w:rPr>
        <w:t xml:space="preserve">  </w:t>
      </w:r>
      <w:r w:rsidR="002D0C2C" w:rsidRPr="009115CB">
        <w:rPr>
          <w:bCs/>
        </w:rPr>
        <w:t xml:space="preserve">   </w:t>
      </w:r>
      <w:r w:rsidRPr="009115CB">
        <w:rPr>
          <w:bCs/>
        </w:rPr>
        <w:t xml:space="preserve">   Gallery </w:t>
      </w:r>
      <w:r w:rsidR="00496388" w:rsidRPr="009115CB">
        <w:rPr>
          <w:bCs/>
        </w:rPr>
        <w:t>contains collection</w:t>
      </w:r>
      <w:r w:rsidRPr="009115CB">
        <w:rPr>
          <w:bCs/>
        </w:rPr>
        <w:t xml:space="preserve"> of images from our different gym locations.</w:t>
      </w:r>
      <w:r w:rsidR="00496388" w:rsidRPr="009115CB">
        <w:rPr>
          <w:bCs/>
        </w:rPr>
        <w:t xml:space="preserve"> </w:t>
      </w:r>
      <w:r w:rsidRPr="009115CB">
        <w:rPr>
          <w:bCs/>
        </w:rPr>
        <w:t xml:space="preserve">Program contains different types of training provide by our gym and events conducted by management such as blood test etc. </w:t>
      </w:r>
      <w:r w:rsidR="00496388" w:rsidRPr="009115CB">
        <w:rPr>
          <w:bCs/>
        </w:rPr>
        <w:t>It also includes various wellness programs for corporate people as well as individuals.</w:t>
      </w:r>
    </w:p>
    <w:p w14:paraId="04CD5710" w14:textId="77777777" w:rsidR="00496388" w:rsidRPr="009115CB" w:rsidRDefault="002D0C2C" w:rsidP="00785213">
      <w:pPr>
        <w:spacing w:line="360" w:lineRule="auto"/>
        <w:ind w:left="360"/>
        <w:rPr>
          <w:bCs/>
        </w:rPr>
      </w:pPr>
      <w:r w:rsidRPr="009115CB">
        <w:rPr>
          <w:bCs/>
        </w:rPr>
        <w:t xml:space="preserve">    </w:t>
      </w:r>
      <w:r w:rsidR="00496388" w:rsidRPr="009115CB">
        <w:rPr>
          <w:bCs/>
        </w:rPr>
        <w:t xml:space="preserve">    Blogs contains discussion and information regarding nutrition, health awareness and our gym member’s inspirational stories and experiences.</w:t>
      </w:r>
    </w:p>
    <w:p w14:paraId="5491AB98" w14:textId="77777777" w:rsidR="00496388" w:rsidRPr="005E03F3" w:rsidRDefault="00496388" w:rsidP="00496388">
      <w:pPr>
        <w:spacing w:line="360" w:lineRule="auto"/>
        <w:rPr>
          <w:bCs/>
        </w:rPr>
      </w:pPr>
      <w:r w:rsidRPr="009115CB">
        <w:rPr>
          <w:bCs/>
        </w:rPr>
        <w:t xml:space="preserve">      </w:t>
      </w:r>
      <w:r w:rsidR="002D0C2C" w:rsidRPr="009115CB">
        <w:rPr>
          <w:bCs/>
        </w:rPr>
        <w:t xml:space="preserve">    </w:t>
      </w:r>
      <w:r w:rsidRPr="009115CB">
        <w:rPr>
          <w:bCs/>
        </w:rPr>
        <w:t xml:space="preserve">    </w:t>
      </w:r>
      <w:proofErr w:type="gramStart"/>
      <w:r w:rsidRPr="009115CB">
        <w:rPr>
          <w:bCs/>
        </w:rPr>
        <w:t>Contact  contains</w:t>
      </w:r>
      <w:proofErr w:type="gramEnd"/>
      <w:r w:rsidRPr="009115CB">
        <w:rPr>
          <w:bCs/>
        </w:rPr>
        <w:t xml:space="preserve"> different branch details with concern persons information</w:t>
      </w:r>
      <w:r>
        <w:rPr>
          <w:bCs/>
        </w:rPr>
        <w:t>.</w:t>
      </w:r>
    </w:p>
    <w:p w14:paraId="7370DB8E" w14:textId="77777777" w:rsidR="00235873" w:rsidRDefault="00785213" w:rsidP="00496388">
      <w:pPr>
        <w:spacing w:line="360" w:lineRule="auto"/>
        <w:ind w:left="720" w:hanging="720"/>
      </w:pPr>
      <w:r>
        <w:tab/>
      </w:r>
    </w:p>
    <w:p w14:paraId="4BA3C1A8" w14:textId="77777777" w:rsidR="00235873" w:rsidRDefault="00235873" w:rsidP="00235873">
      <w:pPr>
        <w:spacing w:line="360" w:lineRule="auto"/>
        <w:ind w:left="720"/>
      </w:pPr>
    </w:p>
    <w:p w14:paraId="64493999" w14:textId="77777777" w:rsidR="00785213" w:rsidRDefault="00785213" w:rsidP="00785213">
      <w:pPr>
        <w:spacing w:line="360" w:lineRule="auto"/>
        <w:ind w:left="720"/>
      </w:pPr>
    </w:p>
    <w:p w14:paraId="68338E2D" w14:textId="77777777" w:rsidR="00785213" w:rsidRDefault="00785213" w:rsidP="00785213">
      <w:pPr>
        <w:spacing w:line="360" w:lineRule="auto"/>
        <w:ind w:left="720"/>
      </w:pPr>
    </w:p>
    <w:p w14:paraId="1CE24E42" w14:textId="77777777" w:rsidR="00785213" w:rsidRDefault="00785213" w:rsidP="00785213">
      <w:pPr>
        <w:spacing w:line="360" w:lineRule="auto"/>
        <w:ind w:left="720"/>
      </w:pPr>
    </w:p>
    <w:p w14:paraId="30E101C2" w14:textId="77777777" w:rsidR="00785213" w:rsidRDefault="00785213" w:rsidP="00785213">
      <w:pPr>
        <w:spacing w:line="360" w:lineRule="auto"/>
        <w:ind w:left="720"/>
      </w:pPr>
    </w:p>
    <w:p w14:paraId="430D49C4" w14:textId="77777777" w:rsidR="00785213" w:rsidRDefault="00785213" w:rsidP="00785213">
      <w:pPr>
        <w:spacing w:line="360" w:lineRule="auto"/>
        <w:ind w:left="720"/>
      </w:pPr>
    </w:p>
    <w:p w14:paraId="6FD3B952" w14:textId="77777777" w:rsidR="00785213" w:rsidRDefault="00785213" w:rsidP="00785213">
      <w:pPr>
        <w:spacing w:line="360" w:lineRule="auto"/>
        <w:ind w:left="720"/>
      </w:pPr>
    </w:p>
    <w:p w14:paraId="287965D1" w14:textId="77777777" w:rsidR="00785213" w:rsidRDefault="00785213" w:rsidP="00785213">
      <w:pPr>
        <w:spacing w:line="360" w:lineRule="auto"/>
        <w:ind w:left="720"/>
      </w:pPr>
    </w:p>
    <w:p w14:paraId="5443D379" w14:textId="77777777" w:rsidR="00785213" w:rsidRDefault="00785213" w:rsidP="00785213">
      <w:pPr>
        <w:spacing w:line="360" w:lineRule="auto"/>
        <w:ind w:left="720"/>
      </w:pPr>
    </w:p>
    <w:p w14:paraId="4914ACE9" w14:textId="77777777" w:rsidR="00785213" w:rsidRDefault="00785213" w:rsidP="00785213">
      <w:pPr>
        <w:spacing w:line="360" w:lineRule="auto"/>
        <w:ind w:left="720"/>
      </w:pPr>
    </w:p>
    <w:p w14:paraId="393A4C53" w14:textId="77777777" w:rsidR="00785213" w:rsidRDefault="00785213" w:rsidP="00785213">
      <w:pPr>
        <w:spacing w:line="360" w:lineRule="auto"/>
        <w:ind w:left="720"/>
      </w:pPr>
    </w:p>
    <w:p w14:paraId="0C8ED24A" w14:textId="77777777" w:rsidR="002D0C2C" w:rsidRDefault="002D0C2C" w:rsidP="00785213">
      <w:pPr>
        <w:spacing w:line="360" w:lineRule="auto"/>
        <w:ind w:left="720"/>
      </w:pPr>
    </w:p>
    <w:p w14:paraId="5E2614F5" w14:textId="77777777" w:rsidR="002D0C2C" w:rsidRDefault="002D0C2C" w:rsidP="00785213">
      <w:pPr>
        <w:spacing w:line="360" w:lineRule="auto"/>
        <w:ind w:left="720"/>
      </w:pPr>
    </w:p>
    <w:p w14:paraId="75FEDE0E" w14:textId="77777777" w:rsidR="002D0C2C" w:rsidRDefault="002D0C2C" w:rsidP="00785213">
      <w:pPr>
        <w:spacing w:line="360" w:lineRule="auto"/>
        <w:ind w:left="720"/>
      </w:pPr>
    </w:p>
    <w:p w14:paraId="4D99C43C" w14:textId="77777777" w:rsidR="00785213" w:rsidRDefault="00785213" w:rsidP="00785213"/>
    <w:p w14:paraId="1F0A0319" w14:textId="77777777" w:rsidR="00F74C5F" w:rsidRDefault="00F74C5F" w:rsidP="00785213"/>
    <w:p w14:paraId="5E258CA1" w14:textId="77777777" w:rsidR="00F74C5F" w:rsidRDefault="00F74C5F" w:rsidP="00785213">
      <w:pPr>
        <w:rPr>
          <w:b/>
          <w:bCs/>
          <w:sz w:val="28"/>
        </w:rPr>
      </w:pPr>
    </w:p>
    <w:p w14:paraId="6190DF51" w14:textId="77777777" w:rsidR="00785213" w:rsidRDefault="00785213" w:rsidP="00785213">
      <w:r>
        <w:rPr>
          <w:b/>
          <w:bCs/>
          <w:sz w:val="28"/>
        </w:rPr>
        <w:lastRenderedPageBreak/>
        <w:t>3.  DESIGN</w:t>
      </w:r>
    </w:p>
    <w:p w14:paraId="0DD416AC" w14:textId="479CC976" w:rsidR="00785213" w:rsidRDefault="00F275FD" w:rsidP="00785213">
      <w:pPr>
        <w:ind w:left="360"/>
        <w:jc w:val="both"/>
        <w:rPr>
          <w:b/>
          <w:bCs/>
        </w:rPr>
      </w:pPr>
      <w:r>
        <w:rPr>
          <w:noProof/>
          <w:lang w:val="en-IN" w:eastAsia="en-IN"/>
        </w:rPr>
        <mc:AlternateContent>
          <mc:Choice Requires="wps">
            <w:drawing>
              <wp:anchor distT="4294967295" distB="4294967295" distL="114300" distR="114300" simplePos="0" relativeHeight="251660288" behindDoc="0" locked="0" layoutInCell="1" allowOverlap="1" wp14:anchorId="7259913A" wp14:editId="702B4902">
                <wp:simplePos x="0" y="0"/>
                <wp:positionH relativeFrom="column">
                  <wp:posOffset>0</wp:posOffset>
                </wp:positionH>
                <wp:positionV relativeFrom="paragraph">
                  <wp:posOffset>24129</wp:posOffset>
                </wp:positionV>
                <wp:extent cx="5257800" cy="0"/>
                <wp:effectExtent l="38100" t="38100" r="38100" b="381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A2B32F" id="Straight Connector 2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" strokeweight="1.59mm">
                <v:stroke joinstyle="miter" endcap="square"/>
              </v:line>
            </w:pict>
          </mc:Fallback>
        </mc:AlternateContent>
      </w:r>
      <w:r w:rsidR="00785213">
        <w:rPr>
          <w:b/>
          <w:bCs/>
        </w:rPr>
        <w:tab/>
      </w:r>
    </w:p>
    <w:p w14:paraId="1C767BB6" w14:textId="77777777" w:rsidR="00785213" w:rsidRDefault="00785213" w:rsidP="00785213">
      <w:pPr>
        <w:jc w:val="both"/>
        <w:rPr>
          <w:b/>
          <w:bCs/>
        </w:rPr>
      </w:pPr>
      <w:r>
        <w:rPr>
          <w:b/>
          <w:bCs/>
        </w:rPr>
        <w:t>3.1 Database Design</w:t>
      </w:r>
    </w:p>
    <w:p w14:paraId="0874A394" w14:textId="77777777" w:rsidR="00785213" w:rsidRDefault="00785213" w:rsidP="00785213">
      <w:pPr>
        <w:jc w:val="both"/>
      </w:pPr>
      <w:r>
        <w:rPr>
          <w:b/>
          <w:bCs/>
        </w:rPr>
        <w:tab/>
      </w:r>
    </w:p>
    <w:p w14:paraId="7DB4098D" w14:textId="77777777" w:rsidR="00785213" w:rsidRDefault="00785213" w:rsidP="00785213">
      <w:pPr>
        <w:ind w:left="360" w:firstLine="360"/>
        <w:jc w:val="both"/>
      </w:pPr>
      <w:r>
        <w:t>The following table structures depict the database design.</w:t>
      </w:r>
    </w:p>
    <w:p w14:paraId="7EDF6D8A" w14:textId="77777777" w:rsidR="00785213" w:rsidRDefault="00785213" w:rsidP="00785213">
      <w:pPr>
        <w:ind w:left="360" w:firstLine="360"/>
        <w:jc w:val="both"/>
      </w:pPr>
    </w:p>
    <w:p w14:paraId="5C7A4922" w14:textId="77777777" w:rsidR="00785213" w:rsidRDefault="00785213" w:rsidP="00785213">
      <w:pPr>
        <w:pStyle w:val="Heading1"/>
        <w:numPr>
          <w:ilvl w:val="0"/>
          <w:numId w:val="1"/>
        </w:numPr>
      </w:pPr>
      <w:r>
        <w:rPr>
          <w:i w:val="0"/>
          <w:iCs w:val="0"/>
        </w:rPr>
        <w:t xml:space="preserve">Table1: </w:t>
      </w:r>
      <w:r w:rsidR="00F74C5F">
        <w:rPr>
          <w:i w:val="0"/>
          <w:iCs w:val="0"/>
        </w:rPr>
        <w:t>User</w:t>
      </w:r>
    </w:p>
    <w:p w14:paraId="5A547CE2" w14:textId="77777777" w:rsidR="00785213" w:rsidRDefault="00785213"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785213" w14:paraId="24D4D7F9" w14:textId="77777777" w:rsidTr="00785213">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7647DAA4" w14:textId="77777777" w:rsidR="00785213" w:rsidRDefault="00785213" w:rsidP="00780D68">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3D9BBF0A" w14:textId="77777777" w:rsidR="00785213" w:rsidRDefault="00785213" w:rsidP="00780D68">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1AFCA70C" w14:textId="77777777" w:rsidR="00785213" w:rsidRDefault="00785213" w:rsidP="00780D68">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69A1249D" w14:textId="77777777" w:rsidR="00785213" w:rsidRDefault="00785213" w:rsidP="00780D68">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069025" w14:textId="77777777" w:rsidR="00785213" w:rsidRDefault="00785213" w:rsidP="00780D68">
            <w:pPr>
              <w:jc w:val="center"/>
            </w:pPr>
            <w:r>
              <w:rPr>
                <w:b/>
                <w:bCs/>
                <w:sz w:val="22"/>
              </w:rPr>
              <w:t>Allow Null (1=Yes;0=No)</w:t>
            </w:r>
          </w:p>
        </w:tc>
      </w:tr>
      <w:tr w:rsidR="00785213" w14:paraId="40D88388"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146E40F4" w14:textId="77777777" w:rsidR="00785213" w:rsidRDefault="00F74C5F" w:rsidP="00780D68">
            <w:pPr>
              <w:jc w:val="center"/>
            </w:pPr>
            <w:r>
              <w:rPr>
                <w:sz w:val="22"/>
              </w:rPr>
              <w:t>PK</w:t>
            </w:r>
          </w:p>
        </w:tc>
        <w:tc>
          <w:tcPr>
            <w:tcW w:w="1853" w:type="dxa"/>
            <w:tcBorders>
              <w:top w:val="single" w:sz="4" w:space="0" w:color="000000"/>
              <w:left w:val="single" w:sz="4" w:space="0" w:color="000000"/>
              <w:bottom w:val="single" w:sz="4" w:space="0" w:color="000000"/>
            </w:tcBorders>
            <w:shd w:val="clear" w:color="auto" w:fill="auto"/>
          </w:tcPr>
          <w:p w14:paraId="64BE8DC8" w14:textId="77777777" w:rsidR="00785213" w:rsidRDefault="00F74C5F" w:rsidP="00780D68">
            <w:proofErr w:type="spellStart"/>
            <w:r>
              <w:rPr>
                <w:sz w:val="22"/>
              </w:rPr>
              <w:t>User_id</w:t>
            </w:r>
            <w:proofErr w:type="spellEnd"/>
          </w:p>
        </w:tc>
        <w:tc>
          <w:tcPr>
            <w:tcW w:w="1851" w:type="dxa"/>
            <w:tcBorders>
              <w:top w:val="single" w:sz="4" w:space="0" w:color="000000"/>
              <w:left w:val="single" w:sz="4" w:space="0" w:color="000000"/>
              <w:bottom w:val="single" w:sz="4" w:space="0" w:color="000000"/>
            </w:tcBorders>
            <w:shd w:val="clear" w:color="auto" w:fill="auto"/>
          </w:tcPr>
          <w:p w14:paraId="7D5213E2" w14:textId="77777777" w:rsidR="00785213" w:rsidRDefault="008E57D2" w:rsidP="00780D68">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50D1CA53" w14:textId="77777777" w:rsidR="00785213" w:rsidRDefault="00785213" w:rsidP="00780D68">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4BAA7F" w14:textId="77777777" w:rsidR="00785213" w:rsidRDefault="00785213" w:rsidP="00780D68">
            <w:pPr>
              <w:jc w:val="center"/>
            </w:pPr>
            <w:r>
              <w:rPr>
                <w:sz w:val="22"/>
              </w:rPr>
              <w:t>0</w:t>
            </w:r>
          </w:p>
        </w:tc>
      </w:tr>
      <w:tr w:rsidR="00785213" w14:paraId="40FF28DB"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D3AD77D"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6569C381" w14:textId="77777777" w:rsidR="00785213" w:rsidRDefault="008E57D2" w:rsidP="00780D68">
            <w:r>
              <w:rPr>
                <w:sz w:val="22"/>
              </w:rPr>
              <w:t>Address</w:t>
            </w:r>
          </w:p>
        </w:tc>
        <w:tc>
          <w:tcPr>
            <w:tcW w:w="1851" w:type="dxa"/>
            <w:tcBorders>
              <w:top w:val="single" w:sz="4" w:space="0" w:color="000000"/>
              <w:left w:val="single" w:sz="4" w:space="0" w:color="000000"/>
              <w:bottom w:val="single" w:sz="4" w:space="0" w:color="000000"/>
            </w:tcBorders>
            <w:shd w:val="clear" w:color="auto" w:fill="auto"/>
          </w:tcPr>
          <w:p w14:paraId="257E17B0" w14:textId="77777777" w:rsidR="00785213" w:rsidRDefault="008E57D2"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15F7D06" w14:textId="77777777" w:rsidR="00785213" w:rsidRDefault="008E57D2"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4C30F5" w14:textId="77777777" w:rsidR="00785213" w:rsidRDefault="00785213" w:rsidP="00780D68">
            <w:pPr>
              <w:jc w:val="center"/>
            </w:pPr>
            <w:r>
              <w:rPr>
                <w:sz w:val="22"/>
              </w:rPr>
              <w:t>1</w:t>
            </w:r>
          </w:p>
        </w:tc>
      </w:tr>
      <w:tr w:rsidR="00785213" w14:paraId="4EC60AE5"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7CF2B29"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01B76FF5" w14:textId="77777777" w:rsidR="00785213" w:rsidRDefault="00785213" w:rsidP="00780D68">
            <w:r>
              <w:rPr>
                <w:sz w:val="22"/>
              </w:rPr>
              <w:t>C</w:t>
            </w:r>
            <w:r w:rsidR="008E57D2">
              <w:rPr>
                <w:sz w:val="22"/>
              </w:rPr>
              <w:t>ontact</w:t>
            </w:r>
          </w:p>
        </w:tc>
        <w:tc>
          <w:tcPr>
            <w:tcW w:w="1851" w:type="dxa"/>
            <w:tcBorders>
              <w:top w:val="single" w:sz="4" w:space="0" w:color="000000"/>
              <w:left w:val="single" w:sz="4" w:space="0" w:color="000000"/>
              <w:bottom w:val="single" w:sz="4" w:space="0" w:color="000000"/>
            </w:tcBorders>
            <w:shd w:val="clear" w:color="auto" w:fill="auto"/>
          </w:tcPr>
          <w:p w14:paraId="754EB5FC" w14:textId="77777777" w:rsidR="00785213" w:rsidRDefault="00785213"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7A8764A"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CEDB76" w14:textId="77777777" w:rsidR="00785213" w:rsidRDefault="00785213" w:rsidP="00780D68">
            <w:pPr>
              <w:jc w:val="center"/>
            </w:pPr>
            <w:r>
              <w:rPr>
                <w:sz w:val="22"/>
              </w:rPr>
              <w:t>1</w:t>
            </w:r>
          </w:p>
        </w:tc>
      </w:tr>
      <w:tr w:rsidR="00785213" w14:paraId="14E45859"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1E9CC28B"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7EE00FAE" w14:textId="77777777" w:rsidR="00785213" w:rsidRDefault="008E57D2" w:rsidP="00780D68">
            <w:r>
              <w:rPr>
                <w:sz w:val="22"/>
              </w:rPr>
              <w:t>Email</w:t>
            </w:r>
          </w:p>
        </w:tc>
        <w:tc>
          <w:tcPr>
            <w:tcW w:w="1851" w:type="dxa"/>
            <w:tcBorders>
              <w:top w:val="single" w:sz="4" w:space="0" w:color="000000"/>
              <w:left w:val="single" w:sz="4" w:space="0" w:color="000000"/>
              <w:bottom w:val="single" w:sz="4" w:space="0" w:color="000000"/>
            </w:tcBorders>
            <w:shd w:val="clear" w:color="auto" w:fill="auto"/>
          </w:tcPr>
          <w:p w14:paraId="74C68776" w14:textId="77777777" w:rsidR="00785213" w:rsidRDefault="00785213"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F47A071"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30283" w14:textId="77777777" w:rsidR="00785213" w:rsidRDefault="00785213" w:rsidP="00780D68">
            <w:pPr>
              <w:jc w:val="center"/>
            </w:pPr>
            <w:r>
              <w:rPr>
                <w:sz w:val="22"/>
              </w:rPr>
              <w:t>1</w:t>
            </w:r>
          </w:p>
        </w:tc>
      </w:tr>
      <w:tr w:rsidR="00785213" w14:paraId="4E1E14C3"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71E1272"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77B65728" w14:textId="77777777" w:rsidR="00785213" w:rsidRDefault="008E57D2" w:rsidP="00780D68">
            <w:r>
              <w:rPr>
                <w:sz w:val="22"/>
              </w:rPr>
              <w:t>Name</w:t>
            </w:r>
          </w:p>
        </w:tc>
        <w:tc>
          <w:tcPr>
            <w:tcW w:w="1851" w:type="dxa"/>
            <w:tcBorders>
              <w:top w:val="single" w:sz="4" w:space="0" w:color="000000"/>
              <w:left w:val="single" w:sz="4" w:space="0" w:color="000000"/>
              <w:bottom w:val="single" w:sz="4" w:space="0" w:color="000000"/>
            </w:tcBorders>
            <w:shd w:val="clear" w:color="auto" w:fill="auto"/>
          </w:tcPr>
          <w:p w14:paraId="293A9F21" w14:textId="77777777" w:rsidR="00785213" w:rsidRDefault="00785213"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8F789BB"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BB57B" w14:textId="77777777" w:rsidR="00785213" w:rsidRDefault="00785213" w:rsidP="00780D68">
            <w:pPr>
              <w:jc w:val="center"/>
            </w:pPr>
            <w:r>
              <w:rPr>
                <w:sz w:val="22"/>
              </w:rPr>
              <w:t>1</w:t>
            </w:r>
          </w:p>
        </w:tc>
      </w:tr>
      <w:tr w:rsidR="00785213" w14:paraId="1091BDB5"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30F57F3"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2EAE00B0" w14:textId="77777777" w:rsidR="00785213" w:rsidRDefault="008E57D2" w:rsidP="00780D68">
            <w:r>
              <w:rPr>
                <w:sz w:val="22"/>
              </w:rPr>
              <w:t>Password</w:t>
            </w:r>
          </w:p>
        </w:tc>
        <w:tc>
          <w:tcPr>
            <w:tcW w:w="1851" w:type="dxa"/>
            <w:tcBorders>
              <w:top w:val="single" w:sz="4" w:space="0" w:color="000000"/>
              <w:left w:val="single" w:sz="4" w:space="0" w:color="000000"/>
              <w:bottom w:val="single" w:sz="4" w:space="0" w:color="000000"/>
            </w:tcBorders>
            <w:shd w:val="clear" w:color="auto" w:fill="auto"/>
          </w:tcPr>
          <w:p w14:paraId="645D19B5" w14:textId="77777777" w:rsidR="00785213" w:rsidRDefault="00785213"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2B01051"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ECBEB" w14:textId="77777777" w:rsidR="00785213" w:rsidRDefault="00785213" w:rsidP="00780D68">
            <w:pPr>
              <w:jc w:val="center"/>
            </w:pPr>
            <w:r>
              <w:rPr>
                <w:sz w:val="22"/>
              </w:rPr>
              <w:t>1</w:t>
            </w:r>
          </w:p>
        </w:tc>
      </w:tr>
      <w:tr w:rsidR="00785213" w14:paraId="248B4143"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227793C" w14:textId="77777777" w:rsidR="00785213" w:rsidRDefault="00785213" w:rsidP="00780D68">
            <w:pPr>
              <w:jc w:val="center"/>
            </w:pPr>
          </w:p>
        </w:tc>
        <w:tc>
          <w:tcPr>
            <w:tcW w:w="1853" w:type="dxa"/>
            <w:tcBorders>
              <w:top w:val="single" w:sz="4" w:space="0" w:color="000000"/>
              <w:left w:val="single" w:sz="4" w:space="0" w:color="000000"/>
              <w:bottom w:val="single" w:sz="4" w:space="0" w:color="000000"/>
            </w:tcBorders>
            <w:shd w:val="clear" w:color="auto" w:fill="auto"/>
          </w:tcPr>
          <w:p w14:paraId="7F62BA46" w14:textId="77777777" w:rsidR="00785213" w:rsidRDefault="008E57D2" w:rsidP="00780D68">
            <w:r>
              <w:rPr>
                <w:sz w:val="22"/>
              </w:rPr>
              <w:t>Role</w:t>
            </w:r>
          </w:p>
        </w:tc>
        <w:tc>
          <w:tcPr>
            <w:tcW w:w="1851" w:type="dxa"/>
            <w:tcBorders>
              <w:top w:val="single" w:sz="4" w:space="0" w:color="000000"/>
              <w:left w:val="single" w:sz="4" w:space="0" w:color="000000"/>
              <w:bottom w:val="single" w:sz="4" w:space="0" w:color="000000"/>
            </w:tcBorders>
            <w:shd w:val="clear" w:color="auto" w:fill="auto"/>
          </w:tcPr>
          <w:p w14:paraId="09911A93" w14:textId="77777777" w:rsidR="00785213" w:rsidRDefault="00785213" w:rsidP="00780D68">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1EB538B8"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DB0FA" w14:textId="77777777" w:rsidR="00785213" w:rsidRDefault="00785213" w:rsidP="00780D68">
            <w:pPr>
              <w:jc w:val="center"/>
            </w:pPr>
            <w:r>
              <w:rPr>
                <w:sz w:val="22"/>
              </w:rPr>
              <w:t>1</w:t>
            </w:r>
          </w:p>
        </w:tc>
      </w:tr>
    </w:tbl>
    <w:p w14:paraId="0D536409" w14:textId="77777777" w:rsidR="00785213" w:rsidRDefault="00785213" w:rsidP="00785213"/>
    <w:p w14:paraId="533165B1" w14:textId="77777777" w:rsidR="00785213" w:rsidRDefault="00785213" w:rsidP="00785213"/>
    <w:p w14:paraId="29170886" w14:textId="77777777" w:rsidR="00785213" w:rsidRDefault="00785213" w:rsidP="00785213"/>
    <w:p w14:paraId="73AED29F" w14:textId="0A9FB67D" w:rsidR="00785213" w:rsidRDefault="00785213" w:rsidP="00785213">
      <w:pPr>
        <w:pStyle w:val="Heading2"/>
        <w:rPr>
          <w:b/>
          <w:bCs/>
          <w:sz w:val="24"/>
          <w:u w:val="single"/>
        </w:rPr>
      </w:pPr>
      <w:r>
        <w:rPr>
          <w:b/>
          <w:bCs/>
          <w:sz w:val="24"/>
          <w:u w:val="single"/>
        </w:rPr>
        <w:t xml:space="preserve">Table2: </w:t>
      </w:r>
      <w:r w:rsidR="000A5844">
        <w:rPr>
          <w:b/>
          <w:bCs/>
          <w:sz w:val="24"/>
          <w:u w:val="single"/>
        </w:rPr>
        <w:t>Gym member</w:t>
      </w:r>
    </w:p>
    <w:p w14:paraId="14D304B7" w14:textId="77777777" w:rsidR="008E57D2" w:rsidRDefault="008E57D2" w:rsidP="008E57D2"/>
    <w:tbl>
      <w:tblPr>
        <w:tblW w:w="9275" w:type="dxa"/>
        <w:tblInd w:w="-5" w:type="dxa"/>
        <w:tblLayout w:type="fixed"/>
        <w:tblLook w:val="0000" w:firstRow="0" w:lastRow="0" w:firstColumn="0" w:lastColumn="0" w:noHBand="0" w:noVBand="0"/>
      </w:tblPr>
      <w:tblGrid>
        <w:gridCol w:w="1701"/>
        <w:gridCol w:w="2004"/>
        <w:gridCol w:w="1851"/>
        <w:gridCol w:w="1849"/>
        <w:gridCol w:w="1870"/>
      </w:tblGrid>
      <w:tr w:rsidR="008E57D2" w14:paraId="33369747" w14:textId="77777777" w:rsidTr="006B337C">
        <w:trPr>
          <w:trHeight w:val="786"/>
        </w:trPr>
        <w:tc>
          <w:tcPr>
            <w:tcW w:w="1701" w:type="dxa"/>
            <w:tcBorders>
              <w:top w:val="single" w:sz="4" w:space="0" w:color="000000"/>
              <w:left w:val="single" w:sz="4" w:space="0" w:color="000000"/>
              <w:bottom w:val="single" w:sz="4" w:space="0" w:color="000000"/>
            </w:tcBorders>
            <w:shd w:val="clear" w:color="auto" w:fill="auto"/>
            <w:vAlign w:val="center"/>
          </w:tcPr>
          <w:p w14:paraId="7E68AA22" w14:textId="77777777" w:rsidR="008E57D2" w:rsidRDefault="008E57D2" w:rsidP="00862ABA">
            <w:pPr>
              <w:jc w:val="center"/>
              <w:rPr>
                <w:b/>
                <w:bCs/>
              </w:rPr>
            </w:pPr>
            <w:r>
              <w:rPr>
                <w:b/>
                <w:bCs/>
                <w:sz w:val="22"/>
              </w:rPr>
              <w:t>Key Type/ Constraint</w:t>
            </w:r>
          </w:p>
        </w:tc>
        <w:tc>
          <w:tcPr>
            <w:tcW w:w="2004" w:type="dxa"/>
            <w:tcBorders>
              <w:top w:val="single" w:sz="4" w:space="0" w:color="000000"/>
              <w:left w:val="single" w:sz="4" w:space="0" w:color="000000"/>
              <w:bottom w:val="single" w:sz="4" w:space="0" w:color="000000"/>
            </w:tcBorders>
            <w:shd w:val="clear" w:color="auto" w:fill="auto"/>
            <w:vAlign w:val="center"/>
          </w:tcPr>
          <w:p w14:paraId="1053C966" w14:textId="77777777" w:rsidR="008E57D2" w:rsidRDefault="008E57D2" w:rsidP="00862ABA">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79620905" w14:textId="77777777" w:rsidR="008E57D2" w:rsidRDefault="008E57D2" w:rsidP="00862ABA">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41010325" w14:textId="77777777" w:rsidR="008E57D2" w:rsidRDefault="008E57D2" w:rsidP="00862ABA">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85DF" w14:textId="77777777" w:rsidR="008E57D2" w:rsidRDefault="008E57D2" w:rsidP="00862ABA">
            <w:pPr>
              <w:jc w:val="center"/>
            </w:pPr>
            <w:r>
              <w:rPr>
                <w:b/>
                <w:bCs/>
                <w:sz w:val="22"/>
              </w:rPr>
              <w:t>Allow Null (1=Yes;0=No)</w:t>
            </w:r>
          </w:p>
        </w:tc>
      </w:tr>
      <w:tr w:rsidR="008E57D2" w14:paraId="3ABACD49" w14:textId="77777777" w:rsidTr="006B337C">
        <w:trPr>
          <w:trHeight w:val="366"/>
        </w:trPr>
        <w:tc>
          <w:tcPr>
            <w:tcW w:w="1701" w:type="dxa"/>
            <w:tcBorders>
              <w:top w:val="single" w:sz="4" w:space="0" w:color="000000"/>
              <w:left w:val="single" w:sz="4" w:space="0" w:color="000000"/>
              <w:bottom w:val="single" w:sz="4" w:space="0" w:color="000000"/>
            </w:tcBorders>
            <w:shd w:val="clear" w:color="auto" w:fill="auto"/>
            <w:vAlign w:val="center"/>
          </w:tcPr>
          <w:p w14:paraId="50563B69" w14:textId="77777777" w:rsidR="008E57D2" w:rsidRDefault="008E57D2" w:rsidP="00862ABA">
            <w:pPr>
              <w:jc w:val="center"/>
            </w:pPr>
            <w:r>
              <w:rPr>
                <w:sz w:val="22"/>
              </w:rPr>
              <w:t>PK</w:t>
            </w:r>
          </w:p>
        </w:tc>
        <w:tc>
          <w:tcPr>
            <w:tcW w:w="2004" w:type="dxa"/>
            <w:tcBorders>
              <w:top w:val="single" w:sz="4" w:space="0" w:color="000000"/>
              <w:left w:val="single" w:sz="4" w:space="0" w:color="000000"/>
              <w:bottom w:val="single" w:sz="4" w:space="0" w:color="000000"/>
            </w:tcBorders>
            <w:shd w:val="clear" w:color="auto" w:fill="auto"/>
          </w:tcPr>
          <w:p w14:paraId="173202F7" w14:textId="77777777" w:rsidR="008E57D2" w:rsidRDefault="008E57D2" w:rsidP="00862ABA">
            <w:proofErr w:type="spellStart"/>
            <w:r>
              <w:rPr>
                <w:sz w:val="22"/>
              </w:rPr>
              <w:t>MemberId</w:t>
            </w:r>
            <w:proofErr w:type="spellEnd"/>
          </w:p>
        </w:tc>
        <w:tc>
          <w:tcPr>
            <w:tcW w:w="1851" w:type="dxa"/>
            <w:tcBorders>
              <w:top w:val="single" w:sz="4" w:space="0" w:color="000000"/>
              <w:left w:val="single" w:sz="4" w:space="0" w:color="000000"/>
              <w:bottom w:val="single" w:sz="4" w:space="0" w:color="000000"/>
            </w:tcBorders>
            <w:shd w:val="clear" w:color="auto" w:fill="auto"/>
          </w:tcPr>
          <w:p w14:paraId="74A86CB5" w14:textId="77777777" w:rsidR="008E57D2" w:rsidRDefault="008E57D2"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7C5F57AF" w14:textId="77777777" w:rsidR="008E57D2" w:rsidRDefault="008E57D2"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3BF32" w14:textId="77777777" w:rsidR="008E57D2" w:rsidRDefault="008E57D2" w:rsidP="00862ABA">
            <w:pPr>
              <w:jc w:val="center"/>
            </w:pPr>
            <w:r>
              <w:rPr>
                <w:sz w:val="22"/>
              </w:rPr>
              <w:t>0</w:t>
            </w:r>
          </w:p>
        </w:tc>
      </w:tr>
      <w:tr w:rsidR="008E57D2" w14:paraId="19F8EDD5"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2B62478E" w14:textId="77777777" w:rsidR="008E57D2" w:rsidRDefault="008E57D2" w:rsidP="00862ABA">
            <w:pPr>
              <w:jc w:val="center"/>
            </w:pPr>
          </w:p>
        </w:tc>
        <w:tc>
          <w:tcPr>
            <w:tcW w:w="2004" w:type="dxa"/>
            <w:tcBorders>
              <w:top w:val="single" w:sz="4" w:space="0" w:color="000000"/>
              <w:left w:val="single" w:sz="4" w:space="0" w:color="000000"/>
              <w:bottom w:val="single" w:sz="4" w:space="0" w:color="000000"/>
            </w:tcBorders>
            <w:shd w:val="clear" w:color="auto" w:fill="auto"/>
          </w:tcPr>
          <w:p w14:paraId="745FEAD9" w14:textId="77777777" w:rsidR="008E57D2" w:rsidRDefault="008E57D2" w:rsidP="00862ABA">
            <w:r>
              <w:rPr>
                <w:sz w:val="22"/>
              </w:rPr>
              <w:t>Gender</w:t>
            </w:r>
          </w:p>
        </w:tc>
        <w:tc>
          <w:tcPr>
            <w:tcW w:w="1851" w:type="dxa"/>
            <w:tcBorders>
              <w:top w:val="single" w:sz="4" w:space="0" w:color="000000"/>
              <w:left w:val="single" w:sz="4" w:space="0" w:color="000000"/>
              <w:bottom w:val="single" w:sz="4" w:space="0" w:color="000000"/>
            </w:tcBorders>
            <w:shd w:val="clear" w:color="auto" w:fill="auto"/>
          </w:tcPr>
          <w:p w14:paraId="1EC185FD" w14:textId="77777777" w:rsidR="008E57D2" w:rsidRDefault="008E57D2"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013DF7D5" w14:textId="77777777" w:rsidR="008E57D2" w:rsidRDefault="008E57D2"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94D58" w14:textId="77777777" w:rsidR="008E57D2" w:rsidRDefault="008E57D2" w:rsidP="00862ABA">
            <w:pPr>
              <w:jc w:val="center"/>
            </w:pPr>
            <w:r>
              <w:rPr>
                <w:sz w:val="22"/>
              </w:rPr>
              <w:t>1</w:t>
            </w:r>
          </w:p>
        </w:tc>
      </w:tr>
      <w:tr w:rsidR="008E57D2" w14:paraId="1DFBF04E"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7DC8C08B" w14:textId="77777777" w:rsidR="008E57D2" w:rsidRDefault="008E57D2" w:rsidP="00862ABA">
            <w:pPr>
              <w:jc w:val="center"/>
            </w:pPr>
          </w:p>
        </w:tc>
        <w:tc>
          <w:tcPr>
            <w:tcW w:w="2004" w:type="dxa"/>
            <w:tcBorders>
              <w:top w:val="single" w:sz="4" w:space="0" w:color="000000"/>
              <w:left w:val="single" w:sz="4" w:space="0" w:color="000000"/>
              <w:bottom w:val="single" w:sz="4" w:space="0" w:color="000000"/>
            </w:tcBorders>
            <w:shd w:val="clear" w:color="auto" w:fill="auto"/>
          </w:tcPr>
          <w:p w14:paraId="198F8F3B" w14:textId="77777777" w:rsidR="008E57D2" w:rsidRDefault="008E57D2" w:rsidP="00862ABA">
            <w:r>
              <w:rPr>
                <w:sz w:val="22"/>
              </w:rPr>
              <w:t>Height</w:t>
            </w:r>
          </w:p>
        </w:tc>
        <w:tc>
          <w:tcPr>
            <w:tcW w:w="1851" w:type="dxa"/>
            <w:tcBorders>
              <w:top w:val="single" w:sz="4" w:space="0" w:color="000000"/>
              <w:left w:val="single" w:sz="4" w:space="0" w:color="000000"/>
              <w:bottom w:val="single" w:sz="4" w:space="0" w:color="000000"/>
            </w:tcBorders>
            <w:shd w:val="clear" w:color="auto" w:fill="auto"/>
          </w:tcPr>
          <w:p w14:paraId="3376924A" w14:textId="77777777" w:rsidR="008E57D2" w:rsidRDefault="008E57D2" w:rsidP="00862ABA">
            <w:r>
              <w:rPr>
                <w:sz w:val="22"/>
              </w:rPr>
              <w:t>Double</w:t>
            </w:r>
          </w:p>
        </w:tc>
        <w:tc>
          <w:tcPr>
            <w:tcW w:w="1849" w:type="dxa"/>
            <w:tcBorders>
              <w:top w:val="single" w:sz="4" w:space="0" w:color="000000"/>
              <w:left w:val="single" w:sz="4" w:space="0" w:color="000000"/>
              <w:bottom w:val="single" w:sz="4" w:space="0" w:color="000000"/>
            </w:tcBorders>
            <w:shd w:val="clear" w:color="auto" w:fill="auto"/>
            <w:vAlign w:val="center"/>
          </w:tcPr>
          <w:p w14:paraId="66D70223" w14:textId="77777777" w:rsidR="008E57D2" w:rsidRDefault="008E57D2"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9F013" w14:textId="77777777" w:rsidR="008E57D2" w:rsidRDefault="008E57D2" w:rsidP="00862ABA">
            <w:pPr>
              <w:jc w:val="center"/>
            </w:pPr>
            <w:r>
              <w:rPr>
                <w:sz w:val="22"/>
              </w:rPr>
              <w:t>0</w:t>
            </w:r>
          </w:p>
        </w:tc>
      </w:tr>
      <w:tr w:rsidR="008E57D2" w14:paraId="7C0868C1" w14:textId="77777777" w:rsidTr="006B337C">
        <w:trPr>
          <w:trHeight w:val="366"/>
        </w:trPr>
        <w:tc>
          <w:tcPr>
            <w:tcW w:w="1701" w:type="dxa"/>
            <w:tcBorders>
              <w:top w:val="single" w:sz="4" w:space="0" w:color="000000"/>
              <w:left w:val="single" w:sz="4" w:space="0" w:color="000000"/>
              <w:bottom w:val="single" w:sz="4" w:space="0" w:color="000000"/>
            </w:tcBorders>
            <w:shd w:val="clear" w:color="auto" w:fill="auto"/>
            <w:vAlign w:val="center"/>
          </w:tcPr>
          <w:p w14:paraId="653EAD49" w14:textId="77777777" w:rsidR="008E57D2" w:rsidRDefault="008E57D2" w:rsidP="00862ABA">
            <w:pPr>
              <w:jc w:val="center"/>
            </w:pPr>
          </w:p>
        </w:tc>
        <w:tc>
          <w:tcPr>
            <w:tcW w:w="2004" w:type="dxa"/>
            <w:tcBorders>
              <w:top w:val="single" w:sz="4" w:space="0" w:color="000000"/>
              <w:left w:val="single" w:sz="4" w:space="0" w:color="000000"/>
              <w:bottom w:val="single" w:sz="4" w:space="0" w:color="000000"/>
            </w:tcBorders>
            <w:shd w:val="clear" w:color="auto" w:fill="auto"/>
          </w:tcPr>
          <w:p w14:paraId="308AB844" w14:textId="77777777" w:rsidR="008E57D2" w:rsidRDefault="008E57D2" w:rsidP="00862ABA">
            <w:proofErr w:type="spellStart"/>
            <w:r>
              <w:rPr>
                <w:sz w:val="22"/>
              </w:rPr>
              <w:t>JoinDate</w:t>
            </w:r>
            <w:proofErr w:type="spellEnd"/>
          </w:p>
        </w:tc>
        <w:tc>
          <w:tcPr>
            <w:tcW w:w="1851" w:type="dxa"/>
            <w:tcBorders>
              <w:top w:val="single" w:sz="4" w:space="0" w:color="000000"/>
              <w:left w:val="single" w:sz="4" w:space="0" w:color="000000"/>
              <w:bottom w:val="single" w:sz="4" w:space="0" w:color="000000"/>
            </w:tcBorders>
            <w:shd w:val="clear" w:color="auto" w:fill="auto"/>
          </w:tcPr>
          <w:p w14:paraId="54CBCE03" w14:textId="77777777" w:rsidR="008E57D2" w:rsidRDefault="008E57D2" w:rsidP="00862ABA">
            <w:r>
              <w:rPr>
                <w:sz w:val="22"/>
              </w:rPr>
              <w:t>Date</w:t>
            </w:r>
          </w:p>
        </w:tc>
        <w:tc>
          <w:tcPr>
            <w:tcW w:w="1849" w:type="dxa"/>
            <w:tcBorders>
              <w:top w:val="single" w:sz="4" w:space="0" w:color="000000"/>
              <w:left w:val="single" w:sz="4" w:space="0" w:color="000000"/>
              <w:bottom w:val="single" w:sz="4" w:space="0" w:color="000000"/>
            </w:tcBorders>
            <w:shd w:val="clear" w:color="auto" w:fill="auto"/>
            <w:vAlign w:val="center"/>
          </w:tcPr>
          <w:p w14:paraId="29AB239B" w14:textId="77777777" w:rsidR="008E57D2" w:rsidRDefault="008E57D2" w:rsidP="00862ABA">
            <w:pPr>
              <w:jc w:val="center"/>
            </w:pPr>
            <w:r>
              <w:rPr>
                <w:sz w:val="22"/>
              </w:rPr>
              <w:t>10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1B4F9" w14:textId="77777777" w:rsidR="008E57D2" w:rsidRDefault="00F16FF6" w:rsidP="00862ABA">
            <w:pPr>
              <w:jc w:val="center"/>
            </w:pPr>
            <w:r>
              <w:rPr>
                <w:sz w:val="22"/>
              </w:rPr>
              <w:t>1</w:t>
            </w:r>
          </w:p>
        </w:tc>
      </w:tr>
      <w:tr w:rsidR="008E57D2" w14:paraId="60C777A7"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69A7AC12" w14:textId="77777777" w:rsidR="008E57D2" w:rsidRDefault="008E57D2" w:rsidP="00862ABA">
            <w:pPr>
              <w:jc w:val="center"/>
            </w:pPr>
          </w:p>
        </w:tc>
        <w:tc>
          <w:tcPr>
            <w:tcW w:w="2004" w:type="dxa"/>
            <w:tcBorders>
              <w:top w:val="single" w:sz="4" w:space="0" w:color="000000"/>
              <w:left w:val="single" w:sz="4" w:space="0" w:color="000000"/>
              <w:bottom w:val="single" w:sz="4" w:space="0" w:color="000000"/>
            </w:tcBorders>
            <w:shd w:val="clear" w:color="auto" w:fill="auto"/>
          </w:tcPr>
          <w:p w14:paraId="60812766" w14:textId="77777777" w:rsidR="008E57D2" w:rsidRDefault="00F16FF6" w:rsidP="00862ABA">
            <w:r>
              <w:rPr>
                <w:sz w:val="22"/>
              </w:rPr>
              <w:t>Weight</w:t>
            </w:r>
          </w:p>
        </w:tc>
        <w:tc>
          <w:tcPr>
            <w:tcW w:w="1851" w:type="dxa"/>
            <w:tcBorders>
              <w:top w:val="single" w:sz="4" w:space="0" w:color="000000"/>
              <w:left w:val="single" w:sz="4" w:space="0" w:color="000000"/>
              <w:bottom w:val="single" w:sz="4" w:space="0" w:color="000000"/>
            </w:tcBorders>
            <w:shd w:val="clear" w:color="auto" w:fill="auto"/>
          </w:tcPr>
          <w:p w14:paraId="55D14D5E" w14:textId="77777777" w:rsidR="008E57D2" w:rsidRDefault="00F16FF6" w:rsidP="00862ABA">
            <w:r>
              <w:rPr>
                <w:sz w:val="22"/>
              </w:rPr>
              <w:t>Double</w:t>
            </w:r>
          </w:p>
        </w:tc>
        <w:tc>
          <w:tcPr>
            <w:tcW w:w="1849" w:type="dxa"/>
            <w:tcBorders>
              <w:top w:val="single" w:sz="4" w:space="0" w:color="000000"/>
              <w:left w:val="single" w:sz="4" w:space="0" w:color="000000"/>
              <w:bottom w:val="single" w:sz="4" w:space="0" w:color="000000"/>
            </w:tcBorders>
            <w:shd w:val="clear" w:color="auto" w:fill="auto"/>
            <w:vAlign w:val="center"/>
          </w:tcPr>
          <w:p w14:paraId="5991FCC4" w14:textId="77777777" w:rsidR="008E57D2"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AE170" w14:textId="77777777" w:rsidR="008E57D2" w:rsidRDefault="00F16FF6" w:rsidP="00862ABA">
            <w:pPr>
              <w:jc w:val="center"/>
            </w:pPr>
            <w:r>
              <w:rPr>
                <w:sz w:val="22"/>
              </w:rPr>
              <w:t>0</w:t>
            </w:r>
          </w:p>
        </w:tc>
      </w:tr>
      <w:tr w:rsidR="008E57D2" w14:paraId="2225BE2B"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5F462612" w14:textId="77777777" w:rsidR="008E57D2" w:rsidRDefault="00F16FF6" w:rsidP="00862ABA">
            <w:pPr>
              <w:jc w:val="center"/>
            </w:pPr>
            <w:r>
              <w:t>FK</w:t>
            </w:r>
          </w:p>
        </w:tc>
        <w:tc>
          <w:tcPr>
            <w:tcW w:w="2004" w:type="dxa"/>
            <w:tcBorders>
              <w:top w:val="single" w:sz="4" w:space="0" w:color="000000"/>
              <w:left w:val="single" w:sz="4" w:space="0" w:color="000000"/>
              <w:bottom w:val="single" w:sz="4" w:space="0" w:color="000000"/>
            </w:tcBorders>
            <w:shd w:val="clear" w:color="auto" w:fill="auto"/>
          </w:tcPr>
          <w:p w14:paraId="212F69AA" w14:textId="31915015" w:rsidR="008E57D2" w:rsidRDefault="006B337C" w:rsidP="00862ABA">
            <w:proofErr w:type="spellStart"/>
            <w:r>
              <w:rPr>
                <w:sz w:val="22"/>
              </w:rPr>
              <w:t>MembershipP</w:t>
            </w:r>
            <w:r w:rsidR="00F16FF6">
              <w:rPr>
                <w:sz w:val="22"/>
              </w:rPr>
              <w:t>lanId</w:t>
            </w:r>
            <w:proofErr w:type="spellEnd"/>
          </w:p>
        </w:tc>
        <w:tc>
          <w:tcPr>
            <w:tcW w:w="1851" w:type="dxa"/>
            <w:tcBorders>
              <w:top w:val="single" w:sz="4" w:space="0" w:color="000000"/>
              <w:left w:val="single" w:sz="4" w:space="0" w:color="000000"/>
              <w:bottom w:val="single" w:sz="4" w:space="0" w:color="000000"/>
            </w:tcBorders>
            <w:shd w:val="clear" w:color="auto" w:fill="auto"/>
          </w:tcPr>
          <w:p w14:paraId="32F57287" w14:textId="77777777" w:rsidR="008E57D2"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0D3781BC" w14:textId="77777777" w:rsidR="008E57D2"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8B0DC" w14:textId="77777777" w:rsidR="008E57D2" w:rsidRDefault="008E57D2" w:rsidP="00862ABA">
            <w:pPr>
              <w:jc w:val="center"/>
            </w:pPr>
            <w:r>
              <w:rPr>
                <w:sz w:val="22"/>
              </w:rPr>
              <w:t>1</w:t>
            </w:r>
          </w:p>
        </w:tc>
      </w:tr>
      <w:tr w:rsidR="00F16FF6" w14:paraId="295C5CE0"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1CFD2DB9" w14:textId="77777777" w:rsidR="00F16FF6" w:rsidRDefault="00F16FF6" w:rsidP="00862ABA">
            <w:pPr>
              <w:jc w:val="center"/>
            </w:pPr>
            <w:r>
              <w:t>FK</w:t>
            </w:r>
          </w:p>
        </w:tc>
        <w:tc>
          <w:tcPr>
            <w:tcW w:w="2004" w:type="dxa"/>
            <w:tcBorders>
              <w:top w:val="single" w:sz="4" w:space="0" w:color="000000"/>
              <w:left w:val="single" w:sz="4" w:space="0" w:color="000000"/>
              <w:bottom w:val="single" w:sz="4" w:space="0" w:color="000000"/>
            </w:tcBorders>
            <w:shd w:val="clear" w:color="auto" w:fill="auto"/>
          </w:tcPr>
          <w:p w14:paraId="37CFCB3A" w14:textId="77777777" w:rsidR="00F16FF6" w:rsidRDefault="00F16FF6" w:rsidP="00862ABA">
            <w:proofErr w:type="spellStart"/>
            <w:r>
              <w:rPr>
                <w:sz w:val="22"/>
              </w:rPr>
              <w:t>User_id</w:t>
            </w:r>
            <w:proofErr w:type="spellEnd"/>
          </w:p>
        </w:tc>
        <w:tc>
          <w:tcPr>
            <w:tcW w:w="1851" w:type="dxa"/>
            <w:tcBorders>
              <w:top w:val="single" w:sz="4" w:space="0" w:color="000000"/>
              <w:left w:val="single" w:sz="4" w:space="0" w:color="000000"/>
              <w:bottom w:val="single" w:sz="4" w:space="0" w:color="000000"/>
            </w:tcBorders>
            <w:shd w:val="clear" w:color="auto" w:fill="auto"/>
          </w:tcPr>
          <w:p w14:paraId="39B452AD"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55D4922F"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F8FF06" w14:textId="77777777" w:rsidR="00F16FF6" w:rsidRDefault="00F16FF6" w:rsidP="00862ABA">
            <w:pPr>
              <w:jc w:val="center"/>
            </w:pPr>
            <w:r>
              <w:rPr>
                <w:sz w:val="22"/>
              </w:rPr>
              <w:t>1</w:t>
            </w:r>
          </w:p>
        </w:tc>
      </w:tr>
      <w:tr w:rsidR="006B337C" w14:paraId="0E45420C"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24266C0B" w14:textId="77777777" w:rsidR="006B337C" w:rsidRDefault="006B337C" w:rsidP="00862ABA">
            <w:pPr>
              <w:jc w:val="center"/>
            </w:pPr>
          </w:p>
        </w:tc>
        <w:tc>
          <w:tcPr>
            <w:tcW w:w="2004" w:type="dxa"/>
            <w:tcBorders>
              <w:top w:val="single" w:sz="4" w:space="0" w:color="000000"/>
              <w:left w:val="single" w:sz="4" w:space="0" w:color="000000"/>
              <w:bottom w:val="single" w:sz="4" w:space="0" w:color="000000"/>
            </w:tcBorders>
            <w:shd w:val="clear" w:color="auto" w:fill="auto"/>
          </w:tcPr>
          <w:p w14:paraId="710B9F23" w14:textId="2CB3A49F" w:rsidR="006B337C" w:rsidRDefault="006B337C" w:rsidP="00862ABA">
            <w:pPr>
              <w:rPr>
                <w:sz w:val="22"/>
              </w:rPr>
            </w:pPr>
            <w:proofErr w:type="spellStart"/>
            <w:r>
              <w:rPr>
                <w:sz w:val="22"/>
              </w:rPr>
              <w:t>Payment_status</w:t>
            </w:r>
            <w:proofErr w:type="spellEnd"/>
          </w:p>
        </w:tc>
        <w:tc>
          <w:tcPr>
            <w:tcW w:w="1851" w:type="dxa"/>
            <w:tcBorders>
              <w:top w:val="single" w:sz="4" w:space="0" w:color="000000"/>
              <w:left w:val="single" w:sz="4" w:space="0" w:color="000000"/>
              <w:bottom w:val="single" w:sz="4" w:space="0" w:color="000000"/>
            </w:tcBorders>
            <w:shd w:val="clear" w:color="auto" w:fill="auto"/>
          </w:tcPr>
          <w:p w14:paraId="65E4EF72" w14:textId="1025FE80" w:rsidR="006B337C" w:rsidRDefault="00C80FD8" w:rsidP="00862ABA">
            <w:pPr>
              <w:rPr>
                <w:sz w:val="22"/>
              </w:rPr>
            </w:pPr>
            <w:proofErr w:type="gramStart"/>
            <w:r>
              <w:rPr>
                <w:sz w:val="22"/>
              </w:rPr>
              <w:t>Bit(</w:t>
            </w:r>
            <w:proofErr w:type="gramEnd"/>
            <w:r>
              <w:rPr>
                <w:sz w:val="22"/>
              </w:rPr>
              <w:t>1)</w:t>
            </w:r>
          </w:p>
        </w:tc>
        <w:tc>
          <w:tcPr>
            <w:tcW w:w="1849" w:type="dxa"/>
            <w:tcBorders>
              <w:top w:val="single" w:sz="4" w:space="0" w:color="000000"/>
              <w:left w:val="single" w:sz="4" w:space="0" w:color="000000"/>
              <w:bottom w:val="single" w:sz="4" w:space="0" w:color="000000"/>
            </w:tcBorders>
            <w:shd w:val="clear" w:color="auto" w:fill="auto"/>
            <w:vAlign w:val="center"/>
          </w:tcPr>
          <w:p w14:paraId="1AC2D609" w14:textId="1CA125E1" w:rsidR="006B337C" w:rsidRDefault="00C80FD8" w:rsidP="00862ABA">
            <w:pPr>
              <w:jc w:val="center"/>
              <w:rPr>
                <w:sz w:val="22"/>
              </w:rPr>
            </w:pPr>
            <w:r>
              <w:rPr>
                <w:sz w:val="22"/>
              </w:rPr>
              <w:t>1</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9E725" w14:textId="6D36F71C" w:rsidR="006B337C" w:rsidRDefault="00C80FD8" w:rsidP="00862ABA">
            <w:pPr>
              <w:jc w:val="center"/>
              <w:rPr>
                <w:sz w:val="22"/>
              </w:rPr>
            </w:pPr>
            <w:r>
              <w:rPr>
                <w:sz w:val="22"/>
              </w:rPr>
              <w:t>0</w:t>
            </w:r>
          </w:p>
        </w:tc>
      </w:tr>
      <w:tr w:rsidR="006B337C" w14:paraId="750E6B79"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1DD3C1EF" w14:textId="6F41424A" w:rsidR="006B337C" w:rsidRDefault="006B337C" w:rsidP="00862ABA">
            <w:pPr>
              <w:jc w:val="center"/>
            </w:pPr>
            <w:r>
              <w:t>FK</w:t>
            </w:r>
          </w:p>
        </w:tc>
        <w:tc>
          <w:tcPr>
            <w:tcW w:w="2004" w:type="dxa"/>
            <w:tcBorders>
              <w:top w:val="single" w:sz="4" w:space="0" w:color="000000"/>
              <w:left w:val="single" w:sz="4" w:space="0" w:color="000000"/>
              <w:bottom w:val="single" w:sz="4" w:space="0" w:color="000000"/>
            </w:tcBorders>
            <w:shd w:val="clear" w:color="auto" w:fill="auto"/>
          </w:tcPr>
          <w:p w14:paraId="5FC3A3EC" w14:textId="187D855F" w:rsidR="006B337C" w:rsidRDefault="006B337C" w:rsidP="00862ABA">
            <w:pPr>
              <w:rPr>
                <w:sz w:val="22"/>
              </w:rPr>
            </w:pPr>
            <w:proofErr w:type="spellStart"/>
            <w:r>
              <w:rPr>
                <w:sz w:val="22"/>
              </w:rPr>
              <w:t>Dietplan_Id</w:t>
            </w:r>
            <w:proofErr w:type="spellEnd"/>
          </w:p>
        </w:tc>
        <w:tc>
          <w:tcPr>
            <w:tcW w:w="1851" w:type="dxa"/>
            <w:tcBorders>
              <w:top w:val="single" w:sz="4" w:space="0" w:color="000000"/>
              <w:left w:val="single" w:sz="4" w:space="0" w:color="000000"/>
              <w:bottom w:val="single" w:sz="4" w:space="0" w:color="000000"/>
            </w:tcBorders>
            <w:shd w:val="clear" w:color="auto" w:fill="auto"/>
          </w:tcPr>
          <w:p w14:paraId="6F74741E" w14:textId="0D39EF80" w:rsidR="006B337C" w:rsidRDefault="00C80FD8" w:rsidP="00862ABA">
            <w:pPr>
              <w:rPr>
                <w:sz w:val="22"/>
              </w:rPr>
            </w:pPr>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61978581" w14:textId="27906110" w:rsidR="006B337C" w:rsidRDefault="00C80FD8" w:rsidP="00862ABA">
            <w:pPr>
              <w:jc w:val="center"/>
              <w:rPr>
                <w:sz w:val="22"/>
              </w:rP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E98134" w14:textId="70B2ED39" w:rsidR="006B337C" w:rsidRDefault="00C80FD8" w:rsidP="00862ABA">
            <w:pPr>
              <w:jc w:val="center"/>
              <w:rPr>
                <w:sz w:val="22"/>
              </w:rPr>
            </w:pPr>
            <w:r>
              <w:rPr>
                <w:sz w:val="22"/>
              </w:rPr>
              <w:t>1</w:t>
            </w:r>
          </w:p>
        </w:tc>
      </w:tr>
      <w:tr w:rsidR="006B337C" w14:paraId="21336385"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095A8D02" w14:textId="0632CDBD" w:rsidR="006B337C" w:rsidRDefault="006B337C" w:rsidP="00862ABA">
            <w:pPr>
              <w:jc w:val="center"/>
            </w:pPr>
            <w:r>
              <w:t>FK</w:t>
            </w:r>
          </w:p>
        </w:tc>
        <w:tc>
          <w:tcPr>
            <w:tcW w:w="2004" w:type="dxa"/>
            <w:tcBorders>
              <w:top w:val="single" w:sz="4" w:space="0" w:color="000000"/>
              <w:left w:val="single" w:sz="4" w:space="0" w:color="000000"/>
              <w:bottom w:val="single" w:sz="4" w:space="0" w:color="000000"/>
            </w:tcBorders>
            <w:shd w:val="clear" w:color="auto" w:fill="auto"/>
          </w:tcPr>
          <w:p w14:paraId="71E02B7D" w14:textId="4DBDF91B" w:rsidR="006B337C" w:rsidRDefault="006B337C" w:rsidP="00862ABA">
            <w:pPr>
              <w:rPr>
                <w:sz w:val="22"/>
              </w:rPr>
            </w:pPr>
            <w:proofErr w:type="spellStart"/>
            <w:r>
              <w:rPr>
                <w:sz w:val="22"/>
              </w:rPr>
              <w:t>Workout_Id</w:t>
            </w:r>
            <w:proofErr w:type="spellEnd"/>
          </w:p>
        </w:tc>
        <w:tc>
          <w:tcPr>
            <w:tcW w:w="1851" w:type="dxa"/>
            <w:tcBorders>
              <w:top w:val="single" w:sz="4" w:space="0" w:color="000000"/>
              <w:left w:val="single" w:sz="4" w:space="0" w:color="000000"/>
              <w:bottom w:val="single" w:sz="4" w:space="0" w:color="000000"/>
            </w:tcBorders>
            <w:shd w:val="clear" w:color="auto" w:fill="auto"/>
          </w:tcPr>
          <w:p w14:paraId="3FF1493B" w14:textId="6C2AC779" w:rsidR="006B337C" w:rsidRDefault="00C80FD8" w:rsidP="00862ABA">
            <w:pPr>
              <w:rPr>
                <w:sz w:val="22"/>
              </w:rPr>
            </w:pPr>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269328CA" w14:textId="68E86C3D" w:rsidR="006B337C" w:rsidRDefault="00C80FD8" w:rsidP="00862ABA">
            <w:pPr>
              <w:jc w:val="center"/>
              <w:rPr>
                <w:sz w:val="22"/>
              </w:rP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08461" w14:textId="1B438DE2" w:rsidR="006B337C" w:rsidRDefault="00C80FD8" w:rsidP="00862ABA">
            <w:pPr>
              <w:jc w:val="center"/>
              <w:rPr>
                <w:sz w:val="22"/>
              </w:rPr>
            </w:pPr>
            <w:r>
              <w:rPr>
                <w:sz w:val="22"/>
              </w:rPr>
              <w:t>1</w:t>
            </w:r>
          </w:p>
        </w:tc>
      </w:tr>
      <w:tr w:rsidR="006B337C" w14:paraId="28CD51B5" w14:textId="77777777" w:rsidTr="006B337C">
        <w:trPr>
          <w:trHeight w:val="393"/>
        </w:trPr>
        <w:tc>
          <w:tcPr>
            <w:tcW w:w="1701" w:type="dxa"/>
            <w:tcBorders>
              <w:top w:val="single" w:sz="4" w:space="0" w:color="000000"/>
              <w:left w:val="single" w:sz="4" w:space="0" w:color="000000"/>
              <w:bottom w:val="single" w:sz="4" w:space="0" w:color="000000"/>
            </w:tcBorders>
            <w:shd w:val="clear" w:color="auto" w:fill="auto"/>
            <w:vAlign w:val="center"/>
          </w:tcPr>
          <w:p w14:paraId="4E9FD3FA" w14:textId="59A6F93B" w:rsidR="006B337C" w:rsidRDefault="00C80FD8" w:rsidP="00862ABA">
            <w:pPr>
              <w:jc w:val="center"/>
            </w:pPr>
            <w:r>
              <w:t>FK</w:t>
            </w:r>
          </w:p>
        </w:tc>
        <w:tc>
          <w:tcPr>
            <w:tcW w:w="2004" w:type="dxa"/>
            <w:tcBorders>
              <w:top w:val="single" w:sz="4" w:space="0" w:color="000000"/>
              <w:left w:val="single" w:sz="4" w:space="0" w:color="000000"/>
              <w:bottom w:val="single" w:sz="4" w:space="0" w:color="000000"/>
            </w:tcBorders>
            <w:shd w:val="clear" w:color="auto" w:fill="auto"/>
          </w:tcPr>
          <w:p w14:paraId="6493EFB7" w14:textId="15E37EE2" w:rsidR="006B337C" w:rsidRDefault="00C80FD8" w:rsidP="00862ABA">
            <w:pPr>
              <w:rPr>
                <w:sz w:val="22"/>
              </w:rPr>
            </w:pPr>
            <w:proofErr w:type="spellStart"/>
            <w:r>
              <w:rPr>
                <w:sz w:val="22"/>
              </w:rPr>
              <w:t>Activity_Id</w:t>
            </w:r>
            <w:proofErr w:type="spellEnd"/>
          </w:p>
        </w:tc>
        <w:tc>
          <w:tcPr>
            <w:tcW w:w="1851" w:type="dxa"/>
            <w:tcBorders>
              <w:top w:val="single" w:sz="4" w:space="0" w:color="000000"/>
              <w:left w:val="single" w:sz="4" w:space="0" w:color="000000"/>
              <w:bottom w:val="single" w:sz="4" w:space="0" w:color="000000"/>
            </w:tcBorders>
            <w:shd w:val="clear" w:color="auto" w:fill="auto"/>
          </w:tcPr>
          <w:p w14:paraId="1A602DC7" w14:textId="3DB017DD" w:rsidR="006B337C" w:rsidRDefault="00C80FD8" w:rsidP="00862ABA">
            <w:pPr>
              <w:rPr>
                <w:sz w:val="22"/>
              </w:rPr>
            </w:pPr>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76C8ED27" w14:textId="378D60AA" w:rsidR="006B337C" w:rsidRDefault="00C80FD8" w:rsidP="00862ABA">
            <w:pPr>
              <w:jc w:val="center"/>
              <w:rPr>
                <w:sz w:val="22"/>
              </w:rP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E469" w14:textId="09A6D96B" w:rsidR="006B337C" w:rsidRDefault="00C80FD8" w:rsidP="00862ABA">
            <w:pPr>
              <w:jc w:val="center"/>
              <w:rPr>
                <w:sz w:val="22"/>
              </w:rPr>
            </w:pPr>
            <w:r>
              <w:rPr>
                <w:sz w:val="22"/>
              </w:rPr>
              <w:t>1</w:t>
            </w:r>
          </w:p>
        </w:tc>
      </w:tr>
    </w:tbl>
    <w:p w14:paraId="5763D318" w14:textId="77777777" w:rsidR="008E57D2" w:rsidRPr="008E57D2" w:rsidRDefault="008E57D2" w:rsidP="008E57D2"/>
    <w:p w14:paraId="2BA611C4" w14:textId="77777777" w:rsidR="00785213" w:rsidRDefault="00785213" w:rsidP="00785213"/>
    <w:p w14:paraId="1D046213" w14:textId="77777777" w:rsidR="00F16FF6" w:rsidRDefault="00F16FF6" w:rsidP="00785213"/>
    <w:p w14:paraId="4C332C86" w14:textId="77777777" w:rsidR="00F16FF6" w:rsidRDefault="00F16FF6" w:rsidP="00785213"/>
    <w:p w14:paraId="623FDE4E" w14:textId="77777777" w:rsidR="00F16FF6" w:rsidRDefault="00F16FF6" w:rsidP="00785213"/>
    <w:p w14:paraId="47403711" w14:textId="77777777" w:rsidR="00F16FF6" w:rsidRDefault="00F16FF6" w:rsidP="00785213"/>
    <w:p w14:paraId="058D7420" w14:textId="77777777" w:rsidR="00F16FF6" w:rsidRDefault="00F16FF6" w:rsidP="00785213"/>
    <w:p w14:paraId="1EACA726" w14:textId="77777777" w:rsidR="00F16FF6" w:rsidRPr="00F16FF6" w:rsidRDefault="00F16FF6" w:rsidP="00785213">
      <w:pPr>
        <w:pStyle w:val="Heading2"/>
        <w:rPr>
          <w:b/>
          <w:bCs/>
          <w:sz w:val="24"/>
          <w:u w:val="single"/>
        </w:rPr>
      </w:pPr>
      <w:r>
        <w:rPr>
          <w:b/>
          <w:bCs/>
          <w:sz w:val="24"/>
          <w:u w:val="single"/>
        </w:rPr>
        <w:t>Table3: Plan</w:t>
      </w:r>
    </w:p>
    <w:p w14:paraId="60952722" w14:textId="77777777" w:rsidR="00F16FF6" w:rsidRDefault="00F16FF6"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F16FF6" w14:paraId="30BD0E63" w14:textId="77777777" w:rsidTr="00862ABA">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550B2462" w14:textId="77777777" w:rsidR="00F16FF6" w:rsidRDefault="00F16FF6" w:rsidP="00862ABA">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277FA60F" w14:textId="77777777" w:rsidR="00F16FF6" w:rsidRDefault="00F16FF6" w:rsidP="00862ABA">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67125AD9" w14:textId="77777777" w:rsidR="00F16FF6" w:rsidRDefault="00F16FF6" w:rsidP="00862ABA">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46342906" w14:textId="77777777" w:rsidR="00F16FF6" w:rsidRDefault="00F16FF6" w:rsidP="00862ABA">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169E20" w14:textId="77777777" w:rsidR="00F16FF6" w:rsidRDefault="00F16FF6" w:rsidP="00862ABA">
            <w:pPr>
              <w:jc w:val="center"/>
            </w:pPr>
            <w:r>
              <w:rPr>
                <w:b/>
                <w:bCs/>
                <w:sz w:val="22"/>
              </w:rPr>
              <w:t>Allow Null (1=Yes;0=No)</w:t>
            </w:r>
          </w:p>
        </w:tc>
      </w:tr>
      <w:tr w:rsidR="00F16FF6" w14:paraId="109633E6"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5FDDC0DB" w14:textId="77777777" w:rsidR="00F16FF6" w:rsidRDefault="00F16FF6" w:rsidP="00862ABA">
            <w:pPr>
              <w:jc w:val="center"/>
            </w:pPr>
            <w:r>
              <w:rPr>
                <w:sz w:val="22"/>
              </w:rPr>
              <w:t>PK</w:t>
            </w:r>
          </w:p>
        </w:tc>
        <w:tc>
          <w:tcPr>
            <w:tcW w:w="1853" w:type="dxa"/>
            <w:tcBorders>
              <w:top w:val="single" w:sz="4" w:space="0" w:color="000000"/>
              <w:left w:val="single" w:sz="4" w:space="0" w:color="000000"/>
              <w:bottom w:val="single" w:sz="4" w:space="0" w:color="000000"/>
            </w:tcBorders>
            <w:shd w:val="clear" w:color="auto" w:fill="auto"/>
          </w:tcPr>
          <w:p w14:paraId="593C8A0B" w14:textId="77777777" w:rsidR="00F16FF6" w:rsidRDefault="00F16FF6" w:rsidP="00862ABA">
            <w:proofErr w:type="spellStart"/>
            <w:r>
              <w:rPr>
                <w:sz w:val="22"/>
              </w:rPr>
              <w:t>SubplanId</w:t>
            </w:r>
            <w:proofErr w:type="spellEnd"/>
          </w:p>
        </w:tc>
        <w:tc>
          <w:tcPr>
            <w:tcW w:w="1851" w:type="dxa"/>
            <w:tcBorders>
              <w:top w:val="single" w:sz="4" w:space="0" w:color="000000"/>
              <w:left w:val="single" w:sz="4" w:space="0" w:color="000000"/>
              <w:bottom w:val="single" w:sz="4" w:space="0" w:color="000000"/>
            </w:tcBorders>
            <w:shd w:val="clear" w:color="auto" w:fill="auto"/>
          </w:tcPr>
          <w:p w14:paraId="0288A4D6"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4F285B3E"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12786" w14:textId="77777777" w:rsidR="00F16FF6" w:rsidRDefault="00F16FF6" w:rsidP="00862ABA">
            <w:pPr>
              <w:jc w:val="center"/>
            </w:pPr>
            <w:r>
              <w:rPr>
                <w:sz w:val="22"/>
              </w:rPr>
              <w:t>0</w:t>
            </w:r>
          </w:p>
        </w:tc>
      </w:tr>
      <w:tr w:rsidR="00F16FF6" w14:paraId="2B6B86B3"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6D51A777"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709260CF" w14:textId="77777777" w:rsidR="00F16FF6" w:rsidRDefault="00F16FF6" w:rsidP="00862ABA">
            <w:r>
              <w:rPr>
                <w:sz w:val="22"/>
              </w:rPr>
              <w:t>Amount</w:t>
            </w:r>
          </w:p>
        </w:tc>
        <w:tc>
          <w:tcPr>
            <w:tcW w:w="1851" w:type="dxa"/>
            <w:tcBorders>
              <w:top w:val="single" w:sz="4" w:space="0" w:color="000000"/>
              <w:left w:val="single" w:sz="4" w:space="0" w:color="000000"/>
              <w:bottom w:val="single" w:sz="4" w:space="0" w:color="000000"/>
            </w:tcBorders>
            <w:shd w:val="clear" w:color="auto" w:fill="auto"/>
          </w:tcPr>
          <w:p w14:paraId="3A98EAA6"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176EA91D"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A89F7" w14:textId="77777777" w:rsidR="00F16FF6" w:rsidRDefault="00F16FF6" w:rsidP="00862ABA">
            <w:pPr>
              <w:jc w:val="center"/>
            </w:pPr>
            <w:r>
              <w:rPr>
                <w:sz w:val="22"/>
              </w:rPr>
              <w:t>0</w:t>
            </w:r>
          </w:p>
        </w:tc>
      </w:tr>
      <w:tr w:rsidR="00F16FF6" w14:paraId="511F4F0B"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571B3CD2"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4AF91C2E" w14:textId="77777777" w:rsidR="00F16FF6" w:rsidRDefault="00F16FF6" w:rsidP="00862ABA">
            <w:r>
              <w:rPr>
                <w:sz w:val="22"/>
              </w:rPr>
              <w:t>Duration</w:t>
            </w:r>
          </w:p>
        </w:tc>
        <w:tc>
          <w:tcPr>
            <w:tcW w:w="1851" w:type="dxa"/>
            <w:tcBorders>
              <w:top w:val="single" w:sz="4" w:space="0" w:color="000000"/>
              <w:left w:val="single" w:sz="4" w:space="0" w:color="000000"/>
              <w:bottom w:val="single" w:sz="4" w:space="0" w:color="000000"/>
            </w:tcBorders>
            <w:shd w:val="clear" w:color="auto" w:fill="auto"/>
          </w:tcPr>
          <w:p w14:paraId="51BAED06"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0B23D0A1"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774F8" w14:textId="77777777" w:rsidR="00F16FF6" w:rsidRDefault="00F16FF6" w:rsidP="00862ABA">
            <w:pPr>
              <w:jc w:val="center"/>
            </w:pPr>
            <w:r>
              <w:rPr>
                <w:sz w:val="22"/>
              </w:rPr>
              <w:t>0</w:t>
            </w:r>
          </w:p>
        </w:tc>
      </w:tr>
      <w:tr w:rsidR="00F16FF6" w14:paraId="5C31321E"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39284A10"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59AE2552" w14:textId="77777777" w:rsidR="00F16FF6" w:rsidRDefault="00F16FF6" w:rsidP="00862ABA">
            <w:proofErr w:type="spellStart"/>
            <w:r>
              <w:rPr>
                <w:sz w:val="22"/>
              </w:rPr>
              <w:t>PlanName</w:t>
            </w:r>
            <w:proofErr w:type="spellEnd"/>
          </w:p>
        </w:tc>
        <w:tc>
          <w:tcPr>
            <w:tcW w:w="1851" w:type="dxa"/>
            <w:tcBorders>
              <w:top w:val="single" w:sz="4" w:space="0" w:color="000000"/>
              <w:left w:val="single" w:sz="4" w:space="0" w:color="000000"/>
              <w:bottom w:val="single" w:sz="4" w:space="0" w:color="000000"/>
            </w:tcBorders>
            <w:shd w:val="clear" w:color="auto" w:fill="auto"/>
          </w:tcPr>
          <w:p w14:paraId="08DAAF02"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87888A3"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EB5CC" w14:textId="77777777" w:rsidR="00F16FF6" w:rsidRDefault="00F16FF6" w:rsidP="00862ABA">
            <w:pPr>
              <w:jc w:val="center"/>
            </w:pPr>
            <w:r>
              <w:rPr>
                <w:sz w:val="22"/>
              </w:rPr>
              <w:t>1</w:t>
            </w:r>
          </w:p>
        </w:tc>
      </w:tr>
    </w:tbl>
    <w:p w14:paraId="665C8F06" w14:textId="77777777" w:rsidR="00F16FF6" w:rsidRDefault="00F16FF6" w:rsidP="00785213"/>
    <w:p w14:paraId="07E7C920" w14:textId="77777777" w:rsidR="00F16FF6" w:rsidRDefault="00F16FF6" w:rsidP="00785213"/>
    <w:p w14:paraId="621B9256" w14:textId="77777777" w:rsidR="00F16FF6" w:rsidRDefault="00F16FF6" w:rsidP="00F16FF6">
      <w:pPr>
        <w:pStyle w:val="Heading2"/>
        <w:rPr>
          <w:b/>
          <w:bCs/>
          <w:sz w:val="24"/>
          <w:u w:val="single"/>
        </w:rPr>
      </w:pPr>
      <w:r>
        <w:rPr>
          <w:b/>
          <w:bCs/>
          <w:sz w:val="24"/>
          <w:u w:val="single"/>
        </w:rPr>
        <w:t xml:space="preserve">Table4: </w:t>
      </w:r>
      <w:proofErr w:type="spellStart"/>
      <w:r>
        <w:rPr>
          <w:b/>
          <w:bCs/>
          <w:sz w:val="24"/>
          <w:u w:val="single"/>
        </w:rPr>
        <w:t>DietPlan</w:t>
      </w:r>
      <w:proofErr w:type="spellEnd"/>
    </w:p>
    <w:p w14:paraId="56C9D28B" w14:textId="77777777" w:rsidR="00F16FF6" w:rsidRDefault="00F16FF6"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F16FF6" w14:paraId="509860ED" w14:textId="77777777" w:rsidTr="00862ABA">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179F0E84" w14:textId="77777777" w:rsidR="00F16FF6" w:rsidRDefault="00F16FF6" w:rsidP="00862ABA">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4BFCA6A2" w14:textId="77777777" w:rsidR="00F16FF6" w:rsidRDefault="00F16FF6" w:rsidP="00862ABA">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36917609" w14:textId="77777777" w:rsidR="00F16FF6" w:rsidRDefault="00F16FF6" w:rsidP="00862ABA">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056A014D" w14:textId="77777777" w:rsidR="00F16FF6" w:rsidRDefault="00F16FF6" w:rsidP="00862ABA">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0AC22" w14:textId="77777777" w:rsidR="00F16FF6" w:rsidRDefault="00F16FF6" w:rsidP="00862ABA">
            <w:pPr>
              <w:jc w:val="center"/>
            </w:pPr>
            <w:r>
              <w:rPr>
                <w:b/>
                <w:bCs/>
                <w:sz w:val="22"/>
              </w:rPr>
              <w:t>Allow Null (1=Yes;0=No)</w:t>
            </w:r>
          </w:p>
        </w:tc>
      </w:tr>
      <w:tr w:rsidR="00F16FF6" w14:paraId="3590CDF9"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00CB565E" w14:textId="77777777" w:rsidR="00F16FF6" w:rsidRDefault="00F16FF6" w:rsidP="00862ABA">
            <w:pPr>
              <w:jc w:val="center"/>
            </w:pPr>
            <w:r>
              <w:rPr>
                <w:sz w:val="22"/>
              </w:rPr>
              <w:t>PK</w:t>
            </w:r>
          </w:p>
        </w:tc>
        <w:tc>
          <w:tcPr>
            <w:tcW w:w="1853" w:type="dxa"/>
            <w:tcBorders>
              <w:top w:val="single" w:sz="4" w:space="0" w:color="000000"/>
              <w:left w:val="single" w:sz="4" w:space="0" w:color="000000"/>
              <w:bottom w:val="single" w:sz="4" w:space="0" w:color="000000"/>
            </w:tcBorders>
            <w:shd w:val="clear" w:color="auto" w:fill="auto"/>
          </w:tcPr>
          <w:p w14:paraId="13BD07B4" w14:textId="77777777" w:rsidR="00F16FF6" w:rsidRDefault="00F16FF6" w:rsidP="00862ABA">
            <w:proofErr w:type="spellStart"/>
            <w:r>
              <w:rPr>
                <w:sz w:val="22"/>
              </w:rPr>
              <w:t>Planid</w:t>
            </w:r>
            <w:proofErr w:type="spellEnd"/>
          </w:p>
        </w:tc>
        <w:tc>
          <w:tcPr>
            <w:tcW w:w="1851" w:type="dxa"/>
            <w:tcBorders>
              <w:top w:val="single" w:sz="4" w:space="0" w:color="000000"/>
              <w:left w:val="single" w:sz="4" w:space="0" w:color="000000"/>
              <w:bottom w:val="single" w:sz="4" w:space="0" w:color="000000"/>
            </w:tcBorders>
            <w:shd w:val="clear" w:color="auto" w:fill="auto"/>
          </w:tcPr>
          <w:p w14:paraId="55DD36AB"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22871EE5"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8EE0A" w14:textId="77777777" w:rsidR="00F16FF6" w:rsidRDefault="00F16FF6" w:rsidP="00862ABA">
            <w:pPr>
              <w:jc w:val="center"/>
            </w:pPr>
            <w:r>
              <w:rPr>
                <w:sz w:val="22"/>
              </w:rPr>
              <w:t>0</w:t>
            </w:r>
          </w:p>
        </w:tc>
      </w:tr>
      <w:tr w:rsidR="00F16FF6" w14:paraId="27CA77D8"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0F3AA938"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587A8210" w14:textId="77777777" w:rsidR="00F16FF6" w:rsidRDefault="00F16FF6" w:rsidP="00862ABA">
            <w:r>
              <w:rPr>
                <w:sz w:val="22"/>
              </w:rPr>
              <w:t>Breakfast</w:t>
            </w:r>
          </w:p>
        </w:tc>
        <w:tc>
          <w:tcPr>
            <w:tcW w:w="1851" w:type="dxa"/>
            <w:tcBorders>
              <w:top w:val="single" w:sz="4" w:space="0" w:color="000000"/>
              <w:left w:val="single" w:sz="4" w:space="0" w:color="000000"/>
              <w:bottom w:val="single" w:sz="4" w:space="0" w:color="000000"/>
            </w:tcBorders>
            <w:shd w:val="clear" w:color="auto" w:fill="auto"/>
          </w:tcPr>
          <w:p w14:paraId="6EDC8CE8"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1E168C1B"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09A9F8" w14:textId="77777777" w:rsidR="00F16FF6" w:rsidRDefault="00F16FF6" w:rsidP="00862ABA">
            <w:pPr>
              <w:jc w:val="center"/>
            </w:pPr>
            <w:r>
              <w:rPr>
                <w:sz w:val="22"/>
              </w:rPr>
              <w:t>1</w:t>
            </w:r>
          </w:p>
        </w:tc>
      </w:tr>
      <w:tr w:rsidR="00F16FF6" w14:paraId="2925E1D3"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D6470C3"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3146B3C5" w14:textId="77777777" w:rsidR="00F16FF6" w:rsidRDefault="00F16FF6" w:rsidP="00862ABA">
            <w:r>
              <w:rPr>
                <w:sz w:val="22"/>
              </w:rPr>
              <w:t>Dinner</w:t>
            </w:r>
          </w:p>
        </w:tc>
        <w:tc>
          <w:tcPr>
            <w:tcW w:w="1851" w:type="dxa"/>
            <w:tcBorders>
              <w:top w:val="single" w:sz="4" w:space="0" w:color="000000"/>
              <w:left w:val="single" w:sz="4" w:space="0" w:color="000000"/>
              <w:bottom w:val="single" w:sz="4" w:space="0" w:color="000000"/>
            </w:tcBorders>
            <w:shd w:val="clear" w:color="auto" w:fill="auto"/>
          </w:tcPr>
          <w:p w14:paraId="006B589F"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31338D40"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EA0A7" w14:textId="77777777" w:rsidR="00F16FF6" w:rsidRDefault="00F16FF6" w:rsidP="00862ABA">
            <w:pPr>
              <w:jc w:val="center"/>
            </w:pPr>
            <w:r>
              <w:rPr>
                <w:sz w:val="22"/>
              </w:rPr>
              <w:t>1</w:t>
            </w:r>
          </w:p>
        </w:tc>
      </w:tr>
      <w:tr w:rsidR="00F16FF6" w14:paraId="41EE8AA3"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2D5531DC"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38668AB8" w14:textId="77777777" w:rsidR="00F16FF6" w:rsidRDefault="00F16FF6" w:rsidP="00862ABA">
            <w:r>
              <w:rPr>
                <w:sz w:val="22"/>
              </w:rPr>
              <w:t>Lunch</w:t>
            </w:r>
          </w:p>
        </w:tc>
        <w:tc>
          <w:tcPr>
            <w:tcW w:w="1851" w:type="dxa"/>
            <w:tcBorders>
              <w:top w:val="single" w:sz="4" w:space="0" w:color="000000"/>
              <w:left w:val="single" w:sz="4" w:space="0" w:color="000000"/>
              <w:bottom w:val="single" w:sz="4" w:space="0" w:color="000000"/>
            </w:tcBorders>
            <w:shd w:val="clear" w:color="auto" w:fill="auto"/>
          </w:tcPr>
          <w:p w14:paraId="50E4831B"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9868543"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34F1A" w14:textId="77777777" w:rsidR="00F16FF6" w:rsidRDefault="00F16FF6" w:rsidP="00862ABA">
            <w:pPr>
              <w:jc w:val="center"/>
            </w:pPr>
            <w:r>
              <w:rPr>
                <w:sz w:val="22"/>
              </w:rPr>
              <w:t>1</w:t>
            </w:r>
          </w:p>
        </w:tc>
      </w:tr>
      <w:tr w:rsidR="00F16FF6" w14:paraId="2CD513FB"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77496228"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55479BA8" w14:textId="77777777" w:rsidR="00F16FF6" w:rsidRDefault="00F16FF6" w:rsidP="00862ABA">
            <w:proofErr w:type="spellStart"/>
            <w:r>
              <w:rPr>
                <w:sz w:val="22"/>
              </w:rPr>
              <w:t>Planname</w:t>
            </w:r>
            <w:proofErr w:type="spellEnd"/>
          </w:p>
        </w:tc>
        <w:tc>
          <w:tcPr>
            <w:tcW w:w="1851" w:type="dxa"/>
            <w:tcBorders>
              <w:top w:val="single" w:sz="4" w:space="0" w:color="000000"/>
              <w:left w:val="single" w:sz="4" w:space="0" w:color="000000"/>
              <w:bottom w:val="single" w:sz="4" w:space="0" w:color="000000"/>
            </w:tcBorders>
            <w:shd w:val="clear" w:color="auto" w:fill="auto"/>
          </w:tcPr>
          <w:p w14:paraId="372B5113"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13D225F7"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722F7" w14:textId="77777777" w:rsidR="00F16FF6" w:rsidRDefault="00F16FF6" w:rsidP="00862ABA">
            <w:pPr>
              <w:jc w:val="center"/>
            </w:pPr>
            <w:r>
              <w:rPr>
                <w:sz w:val="22"/>
              </w:rPr>
              <w:t>1</w:t>
            </w:r>
          </w:p>
        </w:tc>
      </w:tr>
      <w:tr w:rsidR="00F16FF6" w14:paraId="577EA94B"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056C4B25"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268B8C15" w14:textId="77777777" w:rsidR="00F16FF6" w:rsidRDefault="00F16FF6" w:rsidP="00862ABA">
            <w:proofErr w:type="spellStart"/>
            <w:r>
              <w:rPr>
                <w:sz w:val="22"/>
              </w:rPr>
              <w:t>Preworkout</w:t>
            </w:r>
            <w:proofErr w:type="spellEnd"/>
          </w:p>
        </w:tc>
        <w:tc>
          <w:tcPr>
            <w:tcW w:w="1851" w:type="dxa"/>
            <w:tcBorders>
              <w:top w:val="single" w:sz="4" w:space="0" w:color="000000"/>
              <w:left w:val="single" w:sz="4" w:space="0" w:color="000000"/>
              <w:bottom w:val="single" w:sz="4" w:space="0" w:color="000000"/>
            </w:tcBorders>
            <w:shd w:val="clear" w:color="auto" w:fill="auto"/>
          </w:tcPr>
          <w:p w14:paraId="5289B999"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08A216B9"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E7F83" w14:textId="77777777" w:rsidR="00F16FF6" w:rsidRDefault="00F16FF6" w:rsidP="00862ABA">
            <w:pPr>
              <w:jc w:val="center"/>
            </w:pPr>
            <w:r>
              <w:rPr>
                <w:sz w:val="22"/>
              </w:rPr>
              <w:t>1</w:t>
            </w:r>
          </w:p>
        </w:tc>
      </w:tr>
    </w:tbl>
    <w:p w14:paraId="313180E2" w14:textId="77777777" w:rsidR="00F16FF6" w:rsidRDefault="00F16FF6" w:rsidP="00785213"/>
    <w:p w14:paraId="532A2163" w14:textId="77777777" w:rsidR="00F16FF6" w:rsidRDefault="00F16FF6" w:rsidP="00785213"/>
    <w:p w14:paraId="124FB127" w14:textId="77777777" w:rsidR="00F16FF6" w:rsidRDefault="00F16FF6" w:rsidP="00F16FF6">
      <w:pPr>
        <w:pStyle w:val="Heading2"/>
        <w:rPr>
          <w:b/>
          <w:bCs/>
          <w:sz w:val="24"/>
          <w:u w:val="single"/>
        </w:rPr>
      </w:pPr>
      <w:r>
        <w:rPr>
          <w:b/>
          <w:bCs/>
          <w:sz w:val="24"/>
          <w:u w:val="single"/>
        </w:rPr>
        <w:t xml:space="preserve">Table5: </w:t>
      </w:r>
      <w:proofErr w:type="spellStart"/>
      <w:r>
        <w:rPr>
          <w:b/>
          <w:bCs/>
          <w:sz w:val="24"/>
          <w:u w:val="single"/>
        </w:rPr>
        <w:t>Wo</w:t>
      </w:r>
      <w:r w:rsidR="00CA6750">
        <w:rPr>
          <w:b/>
          <w:bCs/>
          <w:sz w:val="24"/>
          <w:u w:val="single"/>
        </w:rPr>
        <w:t>rkout</w:t>
      </w:r>
      <w:r>
        <w:rPr>
          <w:b/>
          <w:bCs/>
          <w:sz w:val="24"/>
          <w:u w:val="single"/>
        </w:rPr>
        <w:t>Plan</w:t>
      </w:r>
      <w:proofErr w:type="spellEnd"/>
    </w:p>
    <w:p w14:paraId="164BE502" w14:textId="77777777" w:rsidR="00F16FF6" w:rsidRDefault="00F16FF6" w:rsidP="00785213"/>
    <w:p w14:paraId="789D4E45" w14:textId="77777777" w:rsidR="00F16FF6" w:rsidRDefault="00F16FF6"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F16FF6" w14:paraId="206FB4A5" w14:textId="77777777" w:rsidTr="00862ABA">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45D0B762" w14:textId="77777777" w:rsidR="00F16FF6" w:rsidRDefault="00F16FF6" w:rsidP="00862ABA">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7318106D" w14:textId="77777777" w:rsidR="00F16FF6" w:rsidRDefault="00F16FF6" w:rsidP="00862ABA">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7D3B2007" w14:textId="77777777" w:rsidR="00F16FF6" w:rsidRDefault="00F16FF6" w:rsidP="00862ABA">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6048A540" w14:textId="77777777" w:rsidR="00F16FF6" w:rsidRDefault="00F16FF6" w:rsidP="00862ABA">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F87A11" w14:textId="77777777" w:rsidR="00F16FF6" w:rsidRDefault="00F16FF6" w:rsidP="00862ABA">
            <w:pPr>
              <w:jc w:val="center"/>
            </w:pPr>
            <w:r>
              <w:rPr>
                <w:b/>
                <w:bCs/>
                <w:sz w:val="22"/>
              </w:rPr>
              <w:t>Allow Null (1=Yes;0=No)</w:t>
            </w:r>
          </w:p>
        </w:tc>
      </w:tr>
      <w:tr w:rsidR="00F16FF6" w14:paraId="43AD79B0"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7871E8F1" w14:textId="77777777" w:rsidR="00F16FF6" w:rsidRDefault="00F16FF6" w:rsidP="00862ABA">
            <w:pPr>
              <w:jc w:val="center"/>
            </w:pPr>
            <w:r>
              <w:rPr>
                <w:sz w:val="22"/>
              </w:rPr>
              <w:t>PK</w:t>
            </w:r>
          </w:p>
        </w:tc>
        <w:tc>
          <w:tcPr>
            <w:tcW w:w="1853" w:type="dxa"/>
            <w:tcBorders>
              <w:top w:val="single" w:sz="4" w:space="0" w:color="000000"/>
              <w:left w:val="single" w:sz="4" w:space="0" w:color="000000"/>
              <w:bottom w:val="single" w:sz="4" w:space="0" w:color="000000"/>
            </w:tcBorders>
            <w:shd w:val="clear" w:color="auto" w:fill="auto"/>
          </w:tcPr>
          <w:p w14:paraId="45025EEF" w14:textId="0A657431" w:rsidR="00F16FF6" w:rsidRDefault="00CA6750" w:rsidP="00862ABA">
            <w:proofErr w:type="spellStart"/>
            <w:r>
              <w:rPr>
                <w:sz w:val="22"/>
              </w:rPr>
              <w:t>Workout</w:t>
            </w:r>
            <w:r w:rsidR="00B972D8">
              <w:rPr>
                <w:sz w:val="22"/>
              </w:rPr>
              <w:t>_I</w:t>
            </w:r>
            <w:r w:rsidR="00F16FF6">
              <w:rPr>
                <w:sz w:val="22"/>
              </w:rPr>
              <w:t>d</w:t>
            </w:r>
            <w:proofErr w:type="spellEnd"/>
          </w:p>
        </w:tc>
        <w:tc>
          <w:tcPr>
            <w:tcW w:w="1851" w:type="dxa"/>
            <w:tcBorders>
              <w:top w:val="single" w:sz="4" w:space="0" w:color="000000"/>
              <w:left w:val="single" w:sz="4" w:space="0" w:color="000000"/>
              <w:bottom w:val="single" w:sz="4" w:space="0" w:color="000000"/>
            </w:tcBorders>
            <w:shd w:val="clear" w:color="auto" w:fill="auto"/>
          </w:tcPr>
          <w:p w14:paraId="0700DA8F" w14:textId="77777777" w:rsidR="00F16FF6" w:rsidRDefault="00F16FF6" w:rsidP="00862ABA">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14:paraId="46CD4A5C" w14:textId="77777777" w:rsidR="00F16FF6" w:rsidRDefault="00F16FF6" w:rsidP="00862ABA">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A7DEB" w14:textId="77777777" w:rsidR="00F16FF6" w:rsidRDefault="00F16FF6" w:rsidP="00862ABA">
            <w:pPr>
              <w:jc w:val="center"/>
            </w:pPr>
            <w:r>
              <w:rPr>
                <w:sz w:val="22"/>
              </w:rPr>
              <w:t>0</w:t>
            </w:r>
          </w:p>
        </w:tc>
      </w:tr>
      <w:tr w:rsidR="00F16FF6" w14:paraId="6A2536EA"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1221C31"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44A07A0A" w14:textId="77777777" w:rsidR="00F16FF6" w:rsidRDefault="00CA6750" w:rsidP="00862ABA">
            <w:r>
              <w:rPr>
                <w:sz w:val="22"/>
              </w:rPr>
              <w:t>Set1</w:t>
            </w:r>
          </w:p>
        </w:tc>
        <w:tc>
          <w:tcPr>
            <w:tcW w:w="1851" w:type="dxa"/>
            <w:tcBorders>
              <w:top w:val="single" w:sz="4" w:space="0" w:color="000000"/>
              <w:left w:val="single" w:sz="4" w:space="0" w:color="000000"/>
              <w:bottom w:val="single" w:sz="4" w:space="0" w:color="000000"/>
            </w:tcBorders>
            <w:shd w:val="clear" w:color="auto" w:fill="auto"/>
          </w:tcPr>
          <w:p w14:paraId="5B769D62"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080AAF1"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2AC070" w14:textId="77777777" w:rsidR="00F16FF6" w:rsidRDefault="00F16FF6" w:rsidP="00862ABA">
            <w:pPr>
              <w:jc w:val="center"/>
            </w:pPr>
            <w:r>
              <w:rPr>
                <w:sz w:val="22"/>
              </w:rPr>
              <w:t>1</w:t>
            </w:r>
          </w:p>
        </w:tc>
      </w:tr>
      <w:tr w:rsidR="00CA6750" w14:paraId="5C7D7D89" w14:textId="77777777" w:rsidTr="00862ABA">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30B8B1FC" w14:textId="77777777" w:rsidR="00CA6750" w:rsidRDefault="00CA6750"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3890D781" w14:textId="77777777" w:rsidR="00CA6750" w:rsidRDefault="00CA6750" w:rsidP="00862ABA">
            <w:r>
              <w:rPr>
                <w:sz w:val="22"/>
              </w:rPr>
              <w:t>Set2</w:t>
            </w:r>
          </w:p>
        </w:tc>
        <w:tc>
          <w:tcPr>
            <w:tcW w:w="1851" w:type="dxa"/>
            <w:tcBorders>
              <w:top w:val="single" w:sz="4" w:space="0" w:color="000000"/>
              <w:left w:val="single" w:sz="4" w:space="0" w:color="000000"/>
              <w:bottom w:val="single" w:sz="4" w:space="0" w:color="000000"/>
            </w:tcBorders>
            <w:shd w:val="clear" w:color="auto" w:fill="auto"/>
          </w:tcPr>
          <w:p w14:paraId="27A84A3B" w14:textId="77777777" w:rsidR="00CA6750" w:rsidRDefault="00CA6750"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E346F27" w14:textId="77777777" w:rsidR="00CA6750" w:rsidRDefault="00CA6750"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93470" w14:textId="77777777" w:rsidR="00CA6750" w:rsidRDefault="00CA6750" w:rsidP="00862ABA">
            <w:pPr>
              <w:jc w:val="center"/>
            </w:pPr>
            <w:r>
              <w:rPr>
                <w:sz w:val="22"/>
              </w:rPr>
              <w:t>1</w:t>
            </w:r>
          </w:p>
        </w:tc>
      </w:tr>
      <w:tr w:rsidR="00CA6750" w14:paraId="77CBC8E4"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5545CA3C" w14:textId="77777777" w:rsidR="00CA6750" w:rsidRDefault="00CA6750"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716C34FD" w14:textId="77777777" w:rsidR="00CA6750" w:rsidRDefault="00CA6750" w:rsidP="00862ABA">
            <w:r>
              <w:rPr>
                <w:sz w:val="22"/>
              </w:rPr>
              <w:t>Set3</w:t>
            </w:r>
          </w:p>
        </w:tc>
        <w:tc>
          <w:tcPr>
            <w:tcW w:w="1851" w:type="dxa"/>
            <w:tcBorders>
              <w:top w:val="single" w:sz="4" w:space="0" w:color="000000"/>
              <w:left w:val="single" w:sz="4" w:space="0" w:color="000000"/>
              <w:bottom w:val="single" w:sz="4" w:space="0" w:color="000000"/>
            </w:tcBorders>
            <w:shd w:val="clear" w:color="auto" w:fill="auto"/>
          </w:tcPr>
          <w:p w14:paraId="5F39BBE7" w14:textId="77777777" w:rsidR="00CA6750" w:rsidRDefault="00CA6750"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4EA7FA2" w14:textId="77777777" w:rsidR="00CA6750" w:rsidRDefault="00CA6750"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F4736" w14:textId="77777777" w:rsidR="00CA6750" w:rsidRDefault="00CA6750" w:rsidP="00862ABA">
            <w:pPr>
              <w:jc w:val="center"/>
            </w:pPr>
            <w:r>
              <w:rPr>
                <w:sz w:val="22"/>
              </w:rPr>
              <w:t>1</w:t>
            </w:r>
          </w:p>
        </w:tc>
      </w:tr>
      <w:tr w:rsidR="00F16FF6" w14:paraId="2B1C3397" w14:textId="77777777" w:rsidTr="00862ABA">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5FE6D0C8" w14:textId="77777777" w:rsidR="00F16FF6" w:rsidRDefault="00F16FF6" w:rsidP="00862ABA">
            <w:pPr>
              <w:jc w:val="center"/>
            </w:pPr>
          </w:p>
        </w:tc>
        <w:tc>
          <w:tcPr>
            <w:tcW w:w="1853" w:type="dxa"/>
            <w:tcBorders>
              <w:top w:val="single" w:sz="4" w:space="0" w:color="000000"/>
              <w:left w:val="single" w:sz="4" w:space="0" w:color="000000"/>
              <w:bottom w:val="single" w:sz="4" w:space="0" w:color="000000"/>
            </w:tcBorders>
            <w:shd w:val="clear" w:color="auto" w:fill="auto"/>
          </w:tcPr>
          <w:p w14:paraId="34E46F89" w14:textId="5E69CE85" w:rsidR="00F16FF6" w:rsidRDefault="00CA6750" w:rsidP="00862ABA">
            <w:proofErr w:type="spellStart"/>
            <w:r>
              <w:rPr>
                <w:sz w:val="22"/>
              </w:rPr>
              <w:t>Workout</w:t>
            </w:r>
            <w:r w:rsidR="00B972D8">
              <w:rPr>
                <w:sz w:val="22"/>
              </w:rPr>
              <w:t>_N</w:t>
            </w:r>
            <w:r>
              <w:rPr>
                <w:sz w:val="22"/>
              </w:rPr>
              <w:t>ame</w:t>
            </w:r>
            <w:proofErr w:type="spellEnd"/>
          </w:p>
        </w:tc>
        <w:tc>
          <w:tcPr>
            <w:tcW w:w="1851" w:type="dxa"/>
            <w:tcBorders>
              <w:top w:val="single" w:sz="4" w:space="0" w:color="000000"/>
              <w:left w:val="single" w:sz="4" w:space="0" w:color="000000"/>
              <w:bottom w:val="single" w:sz="4" w:space="0" w:color="000000"/>
            </w:tcBorders>
            <w:shd w:val="clear" w:color="auto" w:fill="auto"/>
          </w:tcPr>
          <w:p w14:paraId="3A979D4E" w14:textId="77777777" w:rsidR="00F16FF6" w:rsidRDefault="00F16FF6" w:rsidP="00862ABA">
            <w:r>
              <w:rPr>
                <w:sz w:val="22"/>
              </w:rP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57A9E90" w14:textId="77777777" w:rsidR="00F16FF6" w:rsidRDefault="00F16FF6" w:rsidP="00862ABA">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1E35D" w14:textId="77777777" w:rsidR="00F16FF6" w:rsidRDefault="00F16FF6" w:rsidP="00862ABA">
            <w:pPr>
              <w:jc w:val="center"/>
            </w:pPr>
            <w:r>
              <w:rPr>
                <w:sz w:val="22"/>
              </w:rPr>
              <w:t>1</w:t>
            </w:r>
          </w:p>
        </w:tc>
      </w:tr>
    </w:tbl>
    <w:p w14:paraId="73F3E24C" w14:textId="77777777" w:rsidR="00F16FF6" w:rsidRDefault="00F16FF6" w:rsidP="00785213"/>
    <w:p w14:paraId="6E3D7185" w14:textId="77777777" w:rsidR="00785213" w:rsidRDefault="00785213" w:rsidP="00F16FF6">
      <w:pPr>
        <w:pStyle w:val="Heading3"/>
        <w:numPr>
          <w:ilvl w:val="0"/>
          <w:numId w:val="0"/>
        </w:numPr>
        <w:rPr>
          <w:i/>
          <w:iCs/>
          <w:sz w:val="24"/>
          <w:u w:val="single"/>
        </w:rPr>
      </w:pPr>
    </w:p>
    <w:p w14:paraId="4638FB85" w14:textId="77777777" w:rsidR="00945280" w:rsidRDefault="00945280" w:rsidP="00945280"/>
    <w:p w14:paraId="1315EF11" w14:textId="77777777" w:rsidR="00945280" w:rsidRDefault="00945280" w:rsidP="00945280"/>
    <w:p w14:paraId="4B81192B" w14:textId="77777777" w:rsidR="00945280" w:rsidRPr="00945280" w:rsidRDefault="00945280" w:rsidP="00945280"/>
    <w:p w14:paraId="32AF7717" w14:textId="77777777" w:rsidR="00785213" w:rsidRDefault="00785213" w:rsidP="00785213">
      <w:pPr>
        <w:ind w:left="360"/>
        <w:jc w:val="both"/>
      </w:pPr>
    </w:p>
    <w:p w14:paraId="1078797C" w14:textId="77777777" w:rsidR="00785213" w:rsidRDefault="00785213" w:rsidP="00785213">
      <w:pPr>
        <w:jc w:val="both"/>
      </w:pPr>
      <w:r>
        <w:rPr>
          <w:b/>
          <w:bCs/>
          <w:u w:val="single"/>
        </w:rPr>
        <w:t xml:space="preserve">E-R Diagram, </w:t>
      </w:r>
      <w:r w:rsidR="00157DEC">
        <w:rPr>
          <w:b/>
          <w:bCs/>
          <w:u w:val="single"/>
        </w:rPr>
        <w:t>Use</w:t>
      </w:r>
      <w:r w:rsidR="000B3124">
        <w:rPr>
          <w:b/>
          <w:bCs/>
          <w:u w:val="single"/>
        </w:rPr>
        <w:t xml:space="preserve"> C</w:t>
      </w:r>
      <w:r w:rsidR="00157DEC">
        <w:rPr>
          <w:b/>
          <w:bCs/>
          <w:u w:val="single"/>
        </w:rPr>
        <w:t xml:space="preserve">ase diagram </w:t>
      </w:r>
      <w:r>
        <w:rPr>
          <w:b/>
          <w:bCs/>
          <w:u w:val="single"/>
        </w:rPr>
        <w:t>and Class Diagram:</w:t>
      </w:r>
    </w:p>
    <w:p w14:paraId="78D95280" w14:textId="77777777" w:rsidR="00785213" w:rsidRDefault="00785213" w:rsidP="00785213">
      <w:pPr>
        <w:ind w:firstLine="720"/>
        <w:jc w:val="both"/>
      </w:pPr>
    </w:p>
    <w:p w14:paraId="443EEB24" w14:textId="77777777" w:rsidR="00785213" w:rsidRDefault="00785213" w:rsidP="00785213">
      <w:pPr>
        <w:jc w:val="both"/>
      </w:pPr>
      <w:r>
        <w:t xml:space="preserve">Go to Appendix A </w:t>
      </w:r>
    </w:p>
    <w:p w14:paraId="3CCF9A9F" w14:textId="77777777" w:rsidR="00945280" w:rsidRDefault="00945280" w:rsidP="00785213">
      <w:pPr>
        <w:jc w:val="both"/>
      </w:pPr>
    </w:p>
    <w:p w14:paraId="036B97BD" w14:textId="77777777" w:rsidR="00945280" w:rsidRDefault="00945280" w:rsidP="00945280">
      <w:pPr>
        <w:jc w:val="both"/>
      </w:pPr>
      <w:r>
        <w:t>Go to Appendix B</w:t>
      </w:r>
    </w:p>
    <w:p w14:paraId="51A8D632" w14:textId="77777777" w:rsidR="00945280" w:rsidRDefault="00945280" w:rsidP="00785213">
      <w:pPr>
        <w:jc w:val="both"/>
      </w:pPr>
    </w:p>
    <w:p w14:paraId="552E2044" w14:textId="77777777" w:rsidR="00157DEC" w:rsidRDefault="00157DEC" w:rsidP="00157DEC">
      <w:pPr>
        <w:jc w:val="both"/>
      </w:pPr>
      <w:r>
        <w:t>Go to Appendix C</w:t>
      </w:r>
    </w:p>
    <w:p w14:paraId="6598C451" w14:textId="77777777" w:rsidR="00CA571C" w:rsidRDefault="00CA571C" w:rsidP="00785213">
      <w:pPr>
        <w:jc w:val="both"/>
      </w:pPr>
    </w:p>
    <w:p w14:paraId="30B03BAE" w14:textId="77777777" w:rsidR="00CA571C" w:rsidRDefault="00CA571C" w:rsidP="00785213">
      <w:pPr>
        <w:jc w:val="both"/>
      </w:pPr>
    </w:p>
    <w:p w14:paraId="73EE5D65" w14:textId="77777777" w:rsidR="00785213" w:rsidRDefault="00785213" w:rsidP="00785213">
      <w:pPr>
        <w:jc w:val="both"/>
      </w:pPr>
    </w:p>
    <w:p w14:paraId="1A81EE12" w14:textId="77777777" w:rsidR="00785213" w:rsidRDefault="00785213" w:rsidP="00785213">
      <w:pPr>
        <w:jc w:val="both"/>
      </w:pPr>
    </w:p>
    <w:p w14:paraId="0596DE1E" w14:textId="77777777" w:rsidR="00785213" w:rsidRPr="000467B7" w:rsidRDefault="00785213" w:rsidP="00785213">
      <w:pPr>
        <w:spacing w:line="360" w:lineRule="auto"/>
        <w:rPr>
          <w:sz w:val="28"/>
          <w:szCs w:val="28"/>
        </w:rPr>
      </w:pPr>
      <w:r w:rsidRPr="000467B7">
        <w:rPr>
          <w:b/>
          <w:bCs/>
          <w:sz w:val="28"/>
          <w:szCs w:val="28"/>
        </w:rPr>
        <w:t>4. CODING STANDARDS IMPLEMENTED</w:t>
      </w:r>
    </w:p>
    <w:p w14:paraId="07D3D382" w14:textId="106DB0BC" w:rsidR="00785213" w:rsidRDefault="00F275FD" w:rsidP="00785213">
      <w:pPr>
        <w:spacing w:line="360" w:lineRule="auto"/>
        <w:jc w:val="both"/>
        <w:rPr>
          <w:b/>
          <w:bCs/>
          <w:sz w:val="20"/>
          <w:lang w:val="en-IN"/>
        </w:rPr>
      </w:pPr>
      <w:r>
        <w:rPr>
          <w:noProof/>
          <w:lang w:val="en-IN" w:eastAsia="en-IN"/>
        </w:rPr>
        <mc:AlternateContent>
          <mc:Choice Requires="wps">
            <w:drawing>
              <wp:anchor distT="4294967295" distB="4294967295" distL="114300" distR="114300" simplePos="0" relativeHeight="251664384" behindDoc="0" locked="0" layoutInCell="1" allowOverlap="1" wp14:anchorId="71256217" wp14:editId="0867C7EE">
                <wp:simplePos x="0" y="0"/>
                <wp:positionH relativeFrom="column">
                  <wp:posOffset>0</wp:posOffset>
                </wp:positionH>
                <wp:positionV relativeFrom="paragraph">
                  <wp:posOffset>31749</wp:posOffset>
                </wp:positionV>
                <wp:extent cx="5257800" cy="0"/>
                <wp:effectExtent l="38100" t="38100" r="38100" b="38100"/>
                <wp:wrapNone/>
                <wp:docPr id="1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3741D" id="Straight Connector 2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" strokeweight="1.59mm">
                <v:stroke joinstyle="miter" endcap="square"/>
              </v:line>
            </w:pict>
          </mc:Fallback>
        </mc:AlternateContent>
      </w:r>
    </w:p>
    <w:p w14:paraId="6465D4F3" w14:textId="77777777"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14:paraId="31A76D5B" w14:textId="77777777"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Below summarizes the naming recommendations for identifiers in Pascal casing is used mainly (</w:t>
      </w:r>
      <w:proofErr w:type="gramStart"/>
      <w:r>
        <w:rPr>
          <w:rFonts w:ascii="Times New Roman" w:hAnsi="Times New Roman" w:cs="Times New Roman"/>
          <w:color w:val="000000"/>
          <w:sz w:val="22"/>
          <w:szCs w:val="20"/>
        </w:rPr>
        <w:t>i.e.</w:t>
      </w:r>
      <w:proofErr w:type="gramEnd"/>
      <w:r>
        <w:rPr>
          <w:rFonts w:ascii="Times New Roman" w:hAnsi="Times New Roman" w:cs="Times New Roman"/>
          <w:color w:val="000000"/>
          <w:sz w:val="22"/>
          <w:szCs w:val="20"/>
        </w:rPr>
        <w:t xml:space="preserv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3BA87910" w14:textId="77777777"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7F1B184B" w14:textId="77777777"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4D7FE616" w14:textId="77777777"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3EAAC91C" w14:textId="77777777"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8F21F53" w14:textId="77777777" w:rsidR="00785213" w:rsidRDefault="00785213" w:rsidP="00780D68">
            <w:pPr>
              <w:spacing w:line="360" w:lineRule="auto"/>
              <w:jc w:val="center"/>
            </w:pPr>
            <w:r>
              <w:rPr>
                <w:rStyle w:val="Strong"/>
                <w:color w:val="000000"/>
                <w:sz w:val="22"/>
                <w:szCs w:val="15"/>
              </w:rPr>
              <w:t>Additional Notes</w:t>
            </w:r>
          </w:p>
        </w:tc>
      </w:tr>
      <w:tr w:rsidR="00785213" w14:paraId="78537F09" w14:textId="77777777"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49392059" w14:textId="77777777"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2F9ABF63" w14:textId="77777777"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5EAD16A0" w14:textId="77777777" w:rsidR="00785213" w:rsidRDefault="00785213" w:rsidP="00780D68">
            <w:pPr>
              <w:spacing w:line="360" w:lineRule="auto"/>
              <w:rPr>
                <w:color w:val="000000"/>
                <w:szCs w:val="15"/>
              </w:rPr>
            </w:pPr>
            <w:r>
              <w:rPr>
                <w:color w:val="000000"/>
                <w:sz w:val="22"/>
                <w:szCs w:val="15"/>
              </w:rPr>
              <w:t xml:space="preserve">Person, </w:t>
            </w:r>
            <w:proofErr w:type="spellStart"/>
            <w:r>
              <w:rPr>
                <w:color w:val="000000"/>
                <w:sz w:val="22"/>
                <w:szCs w:val="15"/>
              </w:rPr>
              <w:t>BankVault</w:t>
            </w:r>
            <w:proofErr w:type="spellEnd"/>
            <w:r>
              <w:rPr>
                <w:color w:val="000000"/>
                <w:sz w:val="22"/>
                <w:szCs w:val="15"/>
              </w:rPr>
              <w:t xml:space="preserve">, </w:t>
            </w:r>
            <w:proofErr w:type="spellStart"/>
            <w:r>
              <w:rPr>
                <w:color w:val="000000"/>
                <w:sz w:val="22"/>
                <w:szCs w:val="15"/>
              </w:rPr>
              <w:t>SMSMessage</w:t>
            </w:r>
            <w:proofErr w:type="spellEnd"/>
            <w:r>
              <w:rPr>
                <w:color w:val="000000"/>
                <w:sz w:val="22"/>
                <w:szCs w:val="15"/>
              </w:rPr>
              <w:t>,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149D3EA" w14:textId="77777777"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14:paraId="6361CD53" w14:textId="77777777"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363D83F7" w14:textId="77777777"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70FC72C5"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1FCBD9D1" w14:textId="77777777" w:rsidR="00785213" w:rsidRDefault="00785213" w:rsidP="00780D68">
            <w:pPr>
              <w:spacing w:line="360" w:lineRule="auto"/>
              <w:rPr>
                <w:color w:val="000000"/>
                <w:szCs w:val="15"/>
              </w:rPr>
            </w:pPr>
            <w:proofErr w:type="spellStart"/>
            <w:r>
              <w:rPr>
                <w:color w:val="000000"/>
                <w:sz w:val="22"/>
                <w:szCs w:val="15"/>
              </w:rPr>
              <w:t>getDetails</w:t>
            </w:r>
            <w:proofErr w:type="spellEnd"/>
            <w:r>
              <w:rPr>
                <w:color w:val="000000"/>
                <w:sz w:val="22"/>
                <w:szCs w:val="15"/>
              </w:rPr>
              <w:t xml:space="preserve">, </w:t>
            </w:r>
            <w:proofErr w:type="spellStart"/>
            <w:r>
              <w:rPr>
                <w:color w:val="000000"/>
                <w:sz w:val="22"/>
                <w:szCs w:val="15"/>
              </w:rPr>
              <w:t>updateStore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A6FF047" w14:textId="77777777"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61613967" w14:textId="77777777"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3A0EDAD2" w14:textId="77777777"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66ED72D1"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3E5AB589" w14:textId="77777777" w:rsidR="00785213" w:rsidRDefault="00785213" w:rsidP="00780D68">
            <w:pPr>
              <w:spacing w:line="360" w:lineRule="auto"/>
              <w:rPr>
                <w:color w:val="000000"/>
                <w:szCs w:val="15"/>
              </w:rPr>
            </w:pPr>
            <w:proofErr w:type="spellStart"/>
            <w:r>
              <w:rPr>
                <w:color w:val="000000"/>
                <w:sz w:val="22"/>
                <w:szCs w:val="15"/>
              </w:rPr>
              <w:t>personName</w:t>
            </w:r>
            <w:proofErr w:type="spellEnd"/>
            <w:r>
              <w:rPr>
                <w:color w:val="000000"/>
                <w:sz w:val="22"/>
                <w:szCs w:val="15"/>
              </w:rPr>
              <w:t xml:space="preserve">, </w:t>
            </w:r>
            <w:proofErr w:type="spellStart"/>
            <w:r>
              <w:rPr>
                <w:color w:val="000000"/>
                <w:sz w:val="22"/>
                <w:szCs w:val="15"/>
              </w:rPr>
              <w:t>bankCode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8F31B0B" w14:textId="77777777"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14:paraId="039219A0"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69E41E66" w14:textId="77777777"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6F6F242A" w14:textId="77777777"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15CB5BCB" w14:textId="77777777" w:rsidR="00785213" w:rsidRDefault="00785213" w:rsidP="00780D68">
            <w:pPr>
              <w:spacing w:line="360"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58D2A07" w14:textId="77777777" w:rsidR="00785213" w:rsidRDefault="00785213" w:rsidP="00780D68">
            <w:pPr>
              <w:spacing w:line="360" w:lineRule="auto"/>
            </w:pPr>
            <w:r>
              <w:rPr>
                <w:color w:val="000000"/>
                <w:sz w:val="22"/>
                <w:szCs w:val="15"/>
              </w:rPr>
              <w:t>Do not use the ‘_’ sign</w:t>
            </w:r>
          </w:p>
        </w:tc>
      </w:tr>
      <w:tr w:rsidR="00785213" w14:paraId="1F3DD351"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16EDC2C1"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3A551F5C"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6EA0DD91" w14:textId="77777777" w:rsidR="00785213" w:rsidRDefault="00785213" w:rsidP="00780D68">
            <w:pPr>
              <w:pStyle w:val="NormalWeb"/>
              <w:spacing w:before="0" w:after="0" w:line="360" w:lineRule="auto"/>
              <w:rPr>
                <w:color w:val="000000"/>
                <w:szCs w:val="15"/>
              </w:rPr>
            </w:pP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xml:space="preserve">, </w:t>
            </w:r>
            <w:proofErr w:type="spellStart"/>
            <w:r>
              <w:rPr>
                <w:rFonts w:ascii="Times New Roman" w:hAnsi="Times New Roman" w:cs="Times New Roman"/>
                <w:color w:val="000000"/>
                <w:sz w:val="22"/>
                <w:szCs w:val="15"/>
              </w:rPr>
              <w:t>BackColor</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C60F904" w14:textId="77777777" w:rsidR="00785213" w:rsidRDefault="00785213" w:rsidP="00780D68">
            <w:pPr>
              <w:spacing w:line="360" w:lineRule="auto"/>
            </w:pPr>
            <w:r>
              <w:rPr>
                <w:color w:val="000000"/>
                <w:sz w:val="22"/>
                <w:szCs w:val="15"/>
              </w:rPr>
              <w:t>Use a noun or noun phrase to name properties</w:t>
            </w:r>
            <w:r>
              <w:rPr>
                <w:sz w:val="22"/>
              </w:rPr>
              <w:t>.</w:t>
            </w:r>
          </w:p>
        </w:tc>
      </w:tr>
      <w:tr w:rsidR="00785213" w14:paraId="032E5829" w14:textId="77777777"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21E07B22"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lastRenderedPageBreak/>
              <w:t>Associated private member variable</w:t>
            </w:r>
          </w:p>
          <w:p w14:paraId="3BE07D60"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2E36A44B"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0149919D"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7E63E8A2"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_</w:t>
            </w:r>
            <w:proofErr w:type="spellStart"/>
            <w:r>
              <w:rPr>
                <w:rFonts w:ascii="Times New Roman" w:hAnsi="Times New Roman" w:cs="Times New Roman"/>
                <w:color w:val="000000"/>
                <w:sz w:val="22"/>
                <w:szCs w:val="15"/>
              </w:rPr>
              <w:t>backColor</w:t>
            </w:r>
            <w:proofErr w:type="spellEnd"/>
          </w:p>
          <w:p w14:paraId="59E07C52" w14:textId="77777777"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40E49B5" w14:textId="77777777" w:rsidR="00785213" w:rsidRDefault="00785213" w:rsidP="00780D68">
            <w:pPr>
              <w:spacing w:line="360" w:lineRule="auto"/>
            </w:pPr>
            <w:r>
              <w:rPr>
                <w:color w:val="000000"/>
                <w:sz w:val="22"/>
                <w:szCs w:val="15"/>
              </w:rPr>
              <w:t>Use underscore camel casing for the private member variables</w:t>
            </w:r>
          </w:p>
        </w:tc>
      </w:tr>
      <w:tr w:rsidR="00785213" w14:paraId="4133B127" w14:textId="77777777"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23F8C13D" w14:textId="77777777"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1919F850" w14:textId="77777777"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1457D38E" w14:textId="77777777" w:rsidR="00785213" w:rsidRDefault="00785213" w:rsidP="00780D68">
            <w:pPr>
              <w:spacing w:line="360" w:lineRule="auto"/>
              <w:rPr>
                <w:color w:val="000000"/>
                <w:szCs w:val="15"/>
              </w:rPr>
            </w:pPr>
            <w:proofErr w:type="spellStart"/>
            <w:r>
              <w:rPr>
                <w:color w:val="000000"/>
                <w:sz w:val="22"/>
                <w:szCs w:val="15"/>
              </w:rPr>
              <w:t>WebException</w:t>
            </w:r>
            <w:proofErr w:type="spellEnd"/>
            <w:r>
              <w:rPr>
                <w:color w:val="000000"/>
                <w:sz w:val="22"/>
                <w:szCs w:val="15"/>
              </w:rPr>
              <w: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85BB4CC" w14:textId="77777777" w:rsidR="00785213" w:rsidRDefault="00785213" w:rsidP="00780D68">
            <w:pPr>
              <w:spacing w:line="360" w:lineRule="auto"/>
            </w:pPr>
            <w:r>
              <w:rPr>
                <w:color w:val="000000"/>
                <w:sz w:val="22"/>
                <w:szCs w:val="15"/>
              </w:rPr>
              <w:t> </w:t>
            </w:r>
          </w:p>
        </w:tc>
      </w:tr>
    </w:tbl>
    <w:p w14:paraId="77200419" w14:textId="77777777" w:rsidR="00785213" w:rsidRPr="00AC377A" w:rsidRDefault="00785213" w:rsidP="00785213">
      <w:pPr>
        <w:pStyle w:val="Heading3"/>
        <w:spacing w:line="360" w:lineRule="auto"/>
        <w:ind w:left="-270" w:firstLine="0"/>
        <w:rPr>
          <w:szCs w:val="17"/>
        </w:rPr>
      </w:pPr>
    </w:p>
    <w:p w14:paraId="224A389B" w14:textId="77777777" w:rsidR="00785213" w:rsidRDefault="00785213" w:rsidP="00785213">
      <w:pPr>
        <w:pStyle w:val="Heading3"/>
        <w:spacing w:line="360" w:lineRule="auto"/>
        <w:ind w:left="-270" w:firstLine="0"/>
        <w:rPr>
          <w:szCs w:val="17"/>
        </w:rPr>
      </w:pPr>
    </w:p>
    <w:p w14:paraId="146A6029" w14:textId="77777777" w:rsidR="00785213" w:rsidRPr="00785213" w:rsidRDefault="00785213" w:rsidP="00785213">
      <w:pPr>
        <w:pStyle w:val="Heading3"/>
        <w:spacing w:line="360" w:lineRule="auto"/>
        <w:ind w:left="-270" w:firstLine="0"/>
        <w:rPr>
          <w:szCs w:val="17"/>
        </w:rPr>
      </w:pPr>
    </w:p>
    <w:p w14:paraId="4FF7D42B" w14:textId="77777777" w:rsidR="00785213" w:rsidRPr="00AC377A" w:rsidRDefault="00785213" w:rsidP="00785213">
      <w:pPr>
        <w:pStyle w:val="Heading3"/>
        <w:spacing w:line="360" w:lineRule="auto"/>
        <w:ind w:left="-270" w:firstLine="0"/>
        <w:rPr>
          <w:szCs w:val="17"/>
        </w:rPr>
      </w:pPr>
      <w:r>
        <w:t>Comments</w:t>
      </w:r>
    </w:p>
    <w:p w14:paraId="71935633" w14:textId="77777777"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14:paraId="3C5EE7E6" w14:textId="77777777"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14:paraId="1FF348AF" w14:textId="77777777"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14:paraId="53382B27" w14:textId="77777777"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14:paraId="2CDC5F3F" w14:textId="77777777"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14:paraId="1D3EB2D4" w14:textId="77777777"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14:paraId="095F38AC" w14:textId="77777777" w:rsidR="00785213" w:rsidRDefault="00785213" w:rsidP="00785213">
      <w:pPr>
        <w:jc w:val="both"/>
      </w:pPr>
    </w:p>
    <w:p w14:paraId="250DE72B" w14:textId="77777777" w:rsidR="00785213" w:rsidRDefault="00785213" w:rsidP="00785213">
      <w:pPr>
        <w:jc w:val="both"/>
        <w:rPr>
          <w:b/>
          <w:bCs/>
        </w:rPr>
      </w:pPr>
    </w:p>
    <w:p w14:paraId="216A1771" w14:textId="77777777" w:rsidR="00785213" w:rsidRDefault="00785213" w:rsidP="00785213">
      <w:pPr>
        <w:jc w:val="both"/>
        <w:rPr>
          <w:b/>
          <w:bCs/>
        </w:rPr>
      </w:pPr>
    </w:p>
    <w:p w14:paraId="7E121414" w14:textId="77777777" w:rsidR="00785213" w:rsidRDefault="00785213" w:rsidP="00785213">
      <w:pPr>
        <w:jc w:val="both"/>
        <w:rPr>
          <w:b/>
          <w:bCs/>
        </w:rPr>
      </w:pPr>
    </w:p>
    <w:p w14:paraId="16992ECA" w14:textId="77777777" w:rsidR="00785213" w:rsidRDefault="00785213" w:rsidP="00785213">
      <w:pPr>
        <w:jc w:val="both"/>
        <w:rPr>
          <w:b/>
          <w:bCs/>
        </w:rPr>
      </w:pPr>
    </w:p>
    <w:p w14:paraId="0DA4C80A" w14:textId="77777777" w:rsidR="00785213" w:rsidRDefault="00785213" w:rsidP="00785213">
      <w:pPr>
        <w:jc w:val="both"/>
        <w:rPr>
          <w:b/>
          <w:bCs/>
        </w:rPr>
      </w:pPr>
    </w:p>
    <w:p w14:paraId="059AD425" w14:textId="77777777" w:rsidR="00785213" w:rsidRDefault="00785213" w:rsidP="00785213">
      <w:pPr>
        <w:jc w:val="both"/>
        <w:rPr>
          <w:b/>
          <w:bCs/>
        </w:rPr>
      </w:pPr>
    </w:p>
    <w:p w14:paraId="1FC93EE0" w14:textId="77777777" w:rsidR="00785213" w:rsidRDefault="00785213" w:rsidP="00785213">
      <w:pPr>
        <w:jc w:val="both"/>
        <w:rPr>
          <w:b/>
          <w:bCs/>
        </w:rPr>
      </w:pPr>
    </w:p>
    <w:p w14:paraId="067DCA08" w14:textId="77777777" w:rsidR="00785213" w:rsidRDefault="00785213" w:rsidP="00785213">
      <w:pPr>
        <w:jc w:val="both"/>
        <w:rPr>
          <w:b/>
          <w:bCs/>
        </w:rPr>
      </w:pPr>
    </w:p>
    <w:p w14:paraId="22BC404B" w14:textId="77777777" w:rsidR="00785213" w:rsidRDefault="00785213" w:rsidP="00785213">
      <w:pPr>
        <w:jc w:val="both"/>
        <w:rPr>
          <w:b/>
          <w:bCs/>
        </w:rPr>
      </w:pPr>
    </w:p>
    <w:p w14:paraId="2AFB373E" w14:textId="77777777" w:rsidR="00785213" w:rsidRDefault="00785213" w:rsidP="00785213">
      <w:pPr>
        <w:jc w:val="both"/>
        <w:rPr>
          <w:b/>
          <w:bCs/>
        </w:rPr>
      </w:pPr>
    </w:p>
    <w:p w14:paraId="02830FA2" w14:textId="77777777" w:rsidR="00945280" w:rsidRDefault="00945280" w:rsidP="00785213">
      <w:pPr>
        <w:jc w:val="both"/>
        <w:rPr>
          <w:b/>
          <w:bCs/>
        </w:rPr>
      </w:pPr>
    </w:p>
    <w:p w14:paraId="78FB5F9D" w14:textId="77777777" w:rsidR="00945280" w:rsidRDefault="00945280" w:rsidP="00785213">
      <w:pPr>
        <w:jc w:val="both"/>
        <w:rPr>
          <w:b/>
          <w:bCs/>
        </w:rPr>
      </w:pPr>
    </w:p>
    <w:p w14:paraId="5E8FF8DB" w14:textId="77777777" w:rsidR="00945280" w:rsidRDefault="00945280" w:rsidP="00785213">
      <w:pPr>
        <w:jc w:val="both"/>
        <w:rPr>
          <w:b/>
          <w:bCs/>
        </w:rPr>
      </w:pPr>
    </w:p>
    <w:p w14:paraId="544ACCD6" w14:textId="77777777" w:rsidR="00945280" w:rsidRDefault="00945280" w:rsidP="00785213">
      <w:pPr>
        <w:jc w:val="both"/>
        <w:rPr>
          <w:b/>
          <w:bCs/>
        </w:rPr>
      </w:pPr>
    </w:p>
    <w:p w14:paraId="54A1216E" w14:textId="77777777" w:rsidR="00945280" w:rsidRDefault="00945280" w:rsidP="00785213">
      <w:pPr>
        <w:jc w:val="both"/>
        <w:rPr>
          <w:b/>
          <w:bCs/>
        </w:rPr>
      </w:pPr>
    </w:p>
    <w:p w14:paraId="448C642F" w14:textId="77777777" w:rsidR="00945280" w:rsidRDefault="00945280" w:rsidP="00785213">
      <w:pPr>
        <w:jc w:val="both"/>
        <w:rPr>
          <w:b/>
          <w:bCs/>
        </w:rPr>
      </w:pPr>
    </w:p>
    <w:p w14:paraId="58EC3624" w14:textId="77777777" w:rsidR="00945280" w:rsidRDefault="00945280" w:rsidP="00785213">
      <w:pPr>
        <w:jc w:val="both"/>
        <w:rPr>
          <w:b/>
          <w:bCs/>
        </w:rPr>
      </w:pPr>
    </w:p>
    <w:p w14:paraId="78E5DF76" w14:textId="77777777" w:rsidR="00945280" w:rsidRDefault="00945280" w:rsidP="00785213">
      <w:pPr>
        <w:jc w:val="both"/>
        <w:rPr>
          <w:b/>
          <w:bCs/>
        </w:rPr>
      </w:pPr>
    </w:p>
    <w:p w14:paraId="25BAB0A6" w14:textId="77777777" w:rsidR="00945280" w:rsidRDefault="00945280" w:rsidP="00785213">
      <w:pPr>
        <w:jc w:val="both"/>
        <w:rPr>
          <w:b/>
          <w:bCs/>
        </w:rPr>
      </w:pPr>
    </w:p>
    <w:p w14:paraId="061790AC" w14:textId="77777777" w:rsidR="00945280" w:rsidRDefault="00945280" w:rsidP="00785213">
      <w:pPr>
        <w:jc w:val="both"/>
        <w:rPr>
          <w:b/>
          <w:bCs/>
        </w:rPr>
      </w:pPr>
    </w:p>
    <w:p w14:paraId="5115CB15" w14:textId="77777777" w:rsidR="00785213" w:rsidRDefault="00785213" w:rsidP="00785213">
      <w:pPr>
        <w:jc w:val="both"/>
        <w:rPr>
          <w:b/>
          <w:bCs/>
        </w:rPr>
      </w:pPr>
    </w:p>
    <w:p w14:paraId="4C1CD219" w14:textId="77777777" w:rsidR="00785213" w:rsidRDefault="00785213" w:rsidP="00785213">
      <w:pPr>
        <w:rPr>
          <w:b/>
          <w:bCs/>
          <w:sz w:val="28"/>
        </w:rPr>
      </w:pPr>
    </w:p>
    <w:p w14:paraId="08B4F163" w14:textId="77777777" w:rsidR="00785213" w:rsidRDefault="00785213" w:rsidP="00785213">
      <w:r>
        <w:rPr>
          <w:b/>
          <w:bCs/>
          <w:sz w:val="28"/>
        </w:rPr>
        <w:t>5. TEST REPORT</w:t>
      </w:r>
    </w:p>
    <w:p w14:paraId="209D1073" w14:textId="496AE5E5" w:rsidR="00785213" w:rsidRDefault="00F275FD" w:rsidP="00785213">
      <w:pPr>
        <w:jc w:val="both"/>
        <w:rPr>
          <w:b/>
          <w:bCs/>
          <w:sz w:val="20"/>
          <w:lang w:val="en-IN"/>
        </w:rPr>
      </w:pPr>
      <w:r>
        <w:rPr>
          <w:noProof/>
          <w:lang w:val="en-IN" w:eastAsia="en-IN"/>
        </w:rPr>
        <mc:AlternateContent>
          <mc:Choice Requires="wps">
            <w:drawing>
              <wp:anchor distT="4294967295" distB="4294967295" distL="114300" distR="114300" simplePos="0" relativeHeight="251661312" behindDoc="0" locked="0" layoutInCell="1" allowOverlap="1" wp14:anchorId="42310EA8" wp14:editId="25E12591">
                <wp:simplePos x="0" y="0"/>
                <wp:positionH relativeFrom="column">
                  <wp:posOffset>0</wp:posOffset>
                </wp:positionH>
                <wp:positionV relativeFrom="paragraph">
                  <wp:posOffset>24129</wp:posOffset>
                </wp:positionV>
                <wp:extent cx="5257800" cy="0"/>
                <wp:effectExtent l="38100" t="38100" r="38100" b="3810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5ED088" id="Straight Connector 2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" strokeweight="1.59mm">
                <v:stroke joinstyle="miter" endcap="square"/>
              </v:line>
            </w:pict>
          </mc:Fallback>
        </mc:AlternateContent>
      </w:r>
    </w:p>
    <w:p w14:paraId="448CC912" w14:textId="77777777" w:rsidR="001631C7" w:rsidRDefault="001631C7" w:rsidP="00785213">
      <w:pPr>
        <w:rPr>
          <w:b/>
          <w:bCs/>
        </w:rPr>
      </w:pPr>
    </w:p>
    <w:p w14:paraId="680A8157" w14:textId="77777777" w:rsidR="00785213" w:rsidRDefault="00785213" w:rsidP="00785213">
      <w:pPr>
        <w:rPr>
          <w:b/>
          <w:bCs/>
        </w:rPr>
      </w:pPr>
      <w:r>
        <w:rPr>
          <w:b/>
          <w:bCs/>
        </w:rPr>
        <w:t>GENERAL TESTING:</w:t>
      </w:r>
    </w:p>
    <w:tbl>
      <w:tblPr>
        <w:tblStyle w:val="TableGrid"/>
        <w:tblW w:w="0" w:type="auto"/>
        <w:tblLook w:val="04A0" w:firstRow="1" w:lastRow="0" w:firstColumn="1" w:lastColumn="0" w:noHBand="0" w:noVBand="1"/>
      </w:tblPr>
      <w:tblGrid>
        <w:gridCol w:w="1685"/>
        <w:gridCol w:w="1746"/>
        <w:gridCol w:w="1742"/>
        <w:gridCol w:w="1721"/>
        <w:gridCol w:w="1736"/>
      </w:tblGrid>
      <w:tr w:rsidR="00083D48" w14:paraId="600A8614" w14:textId="77777777" w:rsidTr="00A3310E">
        <w:tc>
          <w:tcPr>
            <w:tcW w:w="1771" w:type="dxa"/>
            <w:vAlign w:val="bottom"/>
          </w:tcPr>
          <w:p w14:paraId="7610E395" w14:textId="77777777" w:rsidR="00083D48" w:rsidRDefault="00083D48" w:rsidP="000C6B4B">
            <w:pPr>
              <w:jc w:val="center"/>
              <w:rPr>
                <w:rFonts w:ascii="Verdana" w:hAnsi="Verdana" w:cs="Arial"/>
                <w:b/>
                <w:bCs/>
                <w:sz w:val="20"/>
                <w:szCs w:val="20"/>
              </w:rPr>
            </w:pPr>
            <w:r>
              <w:rPr>
                <w:rFonts w:ascii="Verdana" w:hAnsi="Verdana" w:cs="Arial"/>
                <w:b/>
                <w:bCs/>
                <w:sz w:val="20"/>
                <w:szCs w:val="20"/>
              </w:rPr>
              <w:t>SR-NO</w:t>
            </w:r>
          </w:p>
        </w:tc>
        <w:tc>
          <w:tcPr>
            <w:tcW w:w="1771" w:type="dxa"/>
            <w:vAlign w:val="bottom"/>
          </w:tcPr>
          <w:p w14:paraId="00F7CA70" w14:textId="77777777" w:rsidR="00083D48" w:rsidRDefault="00083D48" w:rsidP="000C6B4B">
            <w:pPr>
              <w:jc w:val="center"/>
              <w:rPr>
                <w:rFonts w:ascii="Verdana" w:hAnsi="Verdana" w:cs="Arial"/>
                <w:b/>
                <w:bCs/>
                <w:sz w:val="20"/>
                <w:szCs w:val="20"/>
              </w:rPr>
            </w:pPr>
            <w:r>
              <w:rPr>
                <w:rFonts w:ascii="Verdana" w:hAnsi="Verdana" w:cs="Arial"/>
                <w:b/>
                <w:bCs/>
                <w:sz w:val="20"/>
                <w:szCs w:val="20"/>
              </w:rPr>
              <w:t>TEST CASE</w:t>
            </w:r>
          </w:p>
        </w:tc>
        <w:tc>
          <w:tcPr>
            <w:tcW w:w="1771" w:type="dxa"/>
            <w:vAlign w:val="bottom"/>
          </w:tcPr>
          <w:p w14:paraId="3D1DCF2E" w14:textId="77777777" w:rsidR="00083D48" w:rsidRDefault="00083D48" w:rsidP="000C6B4B">
            <w:pPr>
              <w:jc w:val="center"/>
              <w:rPr>
                <w:rFonts w:ascii="Verdana" w:hAnsi="Verdana" w:cs="Arial"/>
                <w:b/>
                <w:bCs/>
                <w:sz w:val="20"/>
                <w:szCs w:val="20"/>
              </w:rPr>
            </w:pPr>
            <w:r>
              <w:rPr>
                <w:rFonts w:ascii="Verdana" w:hAnsi="Verdana" w:cs="Arial"/>
                <w:b/>
                <w:bCs/>
                <w:sz w:val="20"/>
                <w:szCs w:val="20"/>
              </w:rPr>
              <w:t>EXPECTED RESULT</w:t>
            </w:r>
          </w:p>
        </w:tc>
        <w:tc>
          <w:tcPr>
            <w:tcW w:w="1771" w:type="dxa"/>
            <w:vAlign w:val="bottom"/>
          </w:tcPr>
          <w:p w14:paraId="3BA1DCCC" w14:textId="77777777" w:rsidR="00083D48" w:rsidRDefault="00083D48" w:rsidP="000C6B4B">
            <w:pPr>
              <w:jc w:val="center"/>
              <w:rPr>
                <w:rFonts w:ascii="Verdana" w:hAnsi="Verdana" w:cs="Arial"/>
                <w:b/>
                <w:bCs/>
                <w:sz w:val="20"/>
                <w:szCs w:val="20"/>
              </w:rPr>
            </w:pPr>
            <w:r>
              <w:rPr>
                <w:rFonts w:ascii="Verdana" w:hAnsi="Verdana" w:cs="Arial"/>
                <w:b/>
                <w:bCs/>
                <w:sz w:val="20"/>
                <w:szCs w:val="20"/>
              </w:rPr>
              <w:t>ACTUAL RESULT</w:t>
            </w:r>
          </w:p>
        </w:tc>
        <w:tc>
          <w:tcPr>
            <w:tcW w:w="1772" w:type="dxa"/>
            <w:vAlign w:val="bottom"/>
          </w:tcPr>
          <w:p w14:paraId="4BA04F2E" w14:textId="77777777" w:rsidR="00083D48" w:rsidRDefault="00083D48" w:rsidP="000C6B4B">
            <w:pPr>
              <w:jc w:val="center"/>
              <w:rPr>
                <w:rFonts w:ascii="Verdana" w:hAnsi="Verdana" w:cs="Arial"/>
                <w:b/>
                <w:bCs/>
                <w:sz w:val="20"/>
                <w:szCs w:val="20"/>
              </w:rPr>
            </w:pPr>
            <w:r>
              <w:rPr>
                <w:rFonts w:ascii="Verdana" w:hAnsi="Verdana" w:cs="Arial"/>
                <w:b/>
                <w:bCs/>
                <w:sz w:val="20"/>
                <w:szCs w:val="20"/>
              </w:rPr>
              <w:t>ERROR MESSAGE</w:t>
            </w:r>
          </w:p>
        </w:tc>
      </w:tr>
      <w:tr w:rsidR="00083D48" w14:paraId="7C1E2D1D" w14:textId="77777777" w:rsidTr="00A3310E">
        <w:tc>
          <w:tcPr>
            <w:tcW w:w="1771" w:type="dxa"/>
            <w:vAlign w:val="bottom"/>
          </w:tcPr>
          <w:p w14:paraId="0EC69C76"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746D239F" w14:textId="77777777" w:rsidR="00083D48" w:rsidRDefault="00083D48" w:rsidP="000C6B4B">
            <w:pPr>
              <w:rPr>
                <w:rFonts w:ascii="Verdana" w:hAnsi="Verdana" w:cs="Arial"/>
                <w:sz w:val="20"/>
                <w:szCs w:val="20"/>
              </w:rPr>
            </w:pPr>
            <w:r>
              <w:rPr>
                <w:rFonts w:ascii="Verdana" w:hAnsi="Verdana" w:cs="Arial"/>
                <w:sz w:val="20"/>
                <w:szCs w:val="20"/>
              </w:rPr>
              <w:t>Register Page</w:t>
            </w:r>
          </w:p>
        </w:tc>
        <w:tc>
          <w:tcPr>
            <w:tcW w:w="1771" w:type="dxa"/>
            <w:vAlign w:val="bottom"/>
          </w:tcPr>
          <w:p w14:paraId="19FC72EA" w14:textId="77777777" w:rsidR="00083D48" w:rsidRDefault="00083D48" w:rsidP="000C6B4B">
            <w:pPr>
              <w:rPr>
                <w:rFonts w:ascii="Verdana" w:hAnsi="Verdana" w:cs="Arial"/>
                <w:sz w:val="20"/>
                <w:szCs w:val="20"/>
              </w:rPr>
            </w:pPr>
            <w:r>
              <w:rPr>
                <w:rFonts w:ascii="Verdana" w:hAnsi="Verdana" w:cs="Arial"/>
                <w:sz w:val="20"/>
                <w:szCs w:val="20"/>
              </w:rPr>
              <w:t>Redirected to Sign in Page</w:t>
            </w:r>
          </w:p>
        </w:tc>
        <w:tc>
          <w:tcPr>
            <w:tcW w:w="1771" w:type="dxa"/>
            <w:vAlign w:val="bottom"/>
          </w:tcPr>
          <w:p w14:paraId="04D14112"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6AB9FCA5"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3BEC3E45" w14:textId="77777777" w:rsidTr="00A3310E">
        <w:tc>
          <w:tcPr>
            <w:tcW w:w="1771" w:type="dxa"/>
            <w:vAlign w:val="bottom"/>
          </w:tcPr>
          <w:p w14:paraId="2CB5B64F"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521FC971" w14:textId="77777777" w:rsidR="00083D48" w:rsidRDefault="00083D48" w:rsidP="000C6B4B">
            <w:pPr>
              <w:rPr>
                <w:rFonts w:ascii="Verdana" w:hAnsi="Verdana" w:cs="Arial"/>
                <w:sz w:val="20"/>
                <w:szCs w:val="20"/>
              </w:rPr>
            </w:pPr>
            <w:r>
              <w:rPr>
                <w:rFonts w:ascii="Verdana" w:hAnsi="Verdana" w:cs="Arial"/>
                <w:sz w:val="20"/>
                <w:szCs w:val="20"/>
              </w:rPr>
              <w:t>Sign in Page</w:t>
            </w:r>
          </w:p>
        </w:tc>
        <w:tc>
          <w:tcPr>
            <w:tcW w:w="1771" w:type="dxa"/>
            <w:vAlign w:val="bottom"/>
          </w:tcPr>
          <w:p w14:paraId="287FDE9A" w14:textId="77777777" w:rsidR="00083D48" w:rsidRDefault="00083D48" w:rsidP="000C6B4B">
            <w:pPr>
              <w:rPr>
                <w:rFonts w:ascii="Verdana" w:hAnsi="Verdana" w:cs="Arial"/>
                <w:sz w:val="20"/>
                <w:szCs w:val="20"/>
              </w:rPr>
            </w:pPr>
            <w:r>
              <w:rPr>
                <w:rFonts w:ascii="Verdana" w:hAnsi="Verdana" w:cs="Arial"/>
                <w:sz w:val="20"/>
                <w:szCs w:val="20"/>
              </w:rPr>
              <w:t>Redirected to User UI</w:t>
            </w:r>
          </w:p>
        </w:tc>
        <w:tc>
          <w:tcPr>
            <w:tcW w:w="1771" w:type="dxa"/>
            <w:vAlign w:val="bottom"/>
          </w:tcPr>
          <w:p w14:paraId="4C8B78A9"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1DA0C682" w14:textId="77777777" w:rsidR="00083D48" w:rsidRDefault="00083D48" w:rsidP="000C6B4B">
            <w:pPr>
              <w:jc w:val="center"/>
              <w:rPr>
                <w:rFonts w:ascii="Verdana" w:hAnsi="Verdana" w:cs="Arial"/>
                <w:sz w:val="20"/>
                <w:szCs w:val="20"/>
              </w:rPr>
            </w:pPr>
            <w:r>
              <w:rPr>
                <w:rFonts w:ascii="Verdana" w:hAnsi="Verdana" w:cs="Arial"/>
                <w:sz w:val="20"/>
                <w:szCs w:val="20"/>
              </w:rPr>
              <w:t>Please enter username and password again.</w:t>
            </w:r>
          </w:p>
        </w:tc>
      </w:tr>
      <w:tr w:rsidR="00083D48" w14:paraId="1E54AB4D" w14:textId="77777777" w:rsidTr="00A3310E">
        <w:tc>
          <w:tcPr>
            <w:tcW w:w="1771" w:type="dxa"/>
            <w:vAlign w:val="bottom"/>
          </w:tcPr>
          <w:p w14:paraId="711DBD1F"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1CED4939" w14:textId="77777777" w:rsidR="00083D48" w:rsidRDefault="00083D48" w:rsidP="000C6B4B">
            <w:pPr>
              <w:rPr>
                <w:rFonts w:ascii="Verdana" w:hAnsi="Verdana" w:cs="Arial"/>
                <w:sz w:val="20"/>
                <w:szCs w:val="20"/>
              </w:rPr>
            </w:pPr>
            <w:r>
              <w:rPr>
                <w:rFonts w:ascii="Verdana" w:hAnsi="Verdana" w:cs="Arial"/>
                <w:sz w:val="20"/>
                <w:szCs w:val="20"/>
              </w:rPr>
              <w:t>Checking login or not</w:t>
            </w:r>
          </w:p>
        </w:tc>
        <w:tc>
          <w:tcPr>
            <w:tcW w:w="1771" w:type="dxa"/>
            <w:vAlign w:val="bottom"/>
          </w:tcPr>
          <w:p w14:paraId="561EC607" w14:textId="77777777" w:rsidR="00083D48" w:rsidRDefault="00083D48" w:rsidP="000C6B4B">
            <w:pPr>
              <w:rPr>
                <w:rFonts w:ascii="Verdana" w:hAnsi="Verdana" w:cs="Arial"/>
                <w:sz w:val="20"/>
                <w:szCs w:val="20"/>
              </w:rPr>
            </w:pPr>
            <w:r>
              <w:rPr>
                <w:rFonts w:ascii="Verdana" w:hAnsi="Verdana" w:cs="Arial"/>
                <w:sz w:val="20"/>
                <w:szCs w:val="20"/>
              </w:rPr>
              <w:t>User is logged in or not</w:t>
            </w:r>
          </w:p>
        </w:tc>
        <w:tc>
          <w:tcPr>
            <w:tcW w:w="1771" w:type="dxa"/>
            <w:vAlign w:val="bottom"/>
          </w:tcPr>
          <w:p w14:paraId="759FEED4"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139A37A0" w14:textId="77777777" w:rsidR="00083D48" w:rsidRDefault="00083D48" w:rsidP="000C6B4B">
            <w:pPr>
              <w:rPr>
                <w:rFonts w:ascii="Verdana" w:hAnsi="Verdana" w:cs="Arial"/>
                <w:sz w:val="20"/>
                <w:szCs w:val="20"/>
              </w:rPr>
            </w:pPr>
            <w:r>
              <w:rPr>
                <w:rFonts w:ascii="Verdana" w:hAnsi="Verdana" w:cs="Arial"/>
                <w:sz w:val="20"/>
                <w:szCs w:val="20"/>
              </w:rPr>
              <w:t xml:space="preserve">         Nothing</w:t>
            </w:r>
          </w:p>
        </w:tc>
      </w:tr>
      <w:tr w:rsidR="00083D48" w14:paraId="0A01A4D9" w14:textId="77777777" w:rsidTr="00A3310E">
        <w:tc>
          <w:tcPr>
            <w:tcW w:w="1771" w:type="dxa"/>
            <w:vAlign w:val="bottom"/>
          </w:tcPr>
          <w:p w14:paraId="313C68F6"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759383D9" w14:textId="77777777" w:rsidR="00083D48" w:rsidRDefault="00083D48" w:rsidP="000C6B4B">
            <w:pPr>
              <w:rPr>
                <w:rFonts w:ascii="Verdana" w:hAnsi="Verdana" w:cs="Arial"/>
                <w:sz w:val="20"/>
                <w:szCs w:val="20"/>
              </w:rPr>
            </w:pPr>
            <w:r>
              <w:rPr>
                <w:rFonts w:ascii="Verdana" w:hAnsi="Verdana" w:cs="Arial"/>
                <w:sz w:val="20"/>
                <w:szCs w:val="20"/>
              </w:rPr>
              <w:t>User Created</w:t>
            </w:r>
          </w:p>
        </w:tc>
        <w:tc>
          <w:tcPr>
            <w:tcW w:w="1771" w:type="dxa"/>
            <w:vAlign w:val="bottom"/>
          </w:tcPr>
          <w:p w14:paraId="37361DE9" w14:textId="77777777" w:rsidR="00083D48" w:rsidRDefault="00083D48" w:rsidP="000C6B4B">
            <w:pPr>
              <w:rPr>
                <w:rFonts w:ascii="Verdana" w:hAnsi="Verdana" w:cs="Arial"/>
                <w:sz w:val="20"/>
                <w:szCs w:val="20"/>
              </w:rPr>
            </w:pPr>
            <w:r>
              <w:rPr>
                <w:rFonts w:ascii="Verdana" w:hAnsi="Verdana" w:cs="Arial"/>
                <w:sz w:val="20"/>
                <w:szCs w:val="20"/>
              </w:rPr>
              <w:t>New user added to list</w:t>
            </w:r>
          </w:p>
        </w:tc>
        <w:tc>
          <w:tcPr>
            <w:tcW w:w="1771" w:type="dxa"/>
            <w:vAlign w:val="bottom"/>
          </w:tcPr>
          <w:p w14:paraId="322633B6"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7E9A8C34"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r w:rsidR="00083D48" w14:paraId="492F97DD" w14:textId="77777777" w:rsidTr="00A3310E">
        <w:tc>
          <w:tcPr>
            <w:tcW w:w="1771" w:type="dxa"/>
            <w:vAlign w:val="bottom"/>
          </w:tcPr>
          <w:p w14:paraId="7C1DD958"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2027EDDF" w14:textId="77777777" w:rsidR="00083D48" w:rsidRDefault="00083D48" w:rsidP="000C6B4B">
            <w:pPr>
              <w:rPr>
                <w:rFonts w:ascii="Verdana" w:hAnsi="Verdana" w:cs="Arial"/>
                <w:sz w:val="20"/>
                <w:szCs w:val="20"/>
              </w:rPr>
            </w:pPr>
            <w:r>
              <w:rPr>
                <w:rFonts w:ascii="Verdana" w:hAnsi="Verdana" w:cs="Arial"/>
                <w:sz w:val="20"/>
                <w:szCs w:val="20"/>
              </w:rPr>
              <w:t>Find User</w:t>
            </w:r>
          </w:p>
        </w:tc>
        <w:tc>
          <w:tcPr>
            <w:tcW w:w="1771" w:type="dxa"/>
            <w:vAlign w:val="bottom"/>
          </w:tcPr>
          <w:p w14:paraId="36DD42E1" w14:textId="77777777" w:rsidR="00083D48" w:rsidRDefault="00083D48" w:rsidP="000C6B4B">
            <w:pPr>
              <w:rPr>
                <w:rFonts w:ascii="Verdana" w:hAnsi="Verdana" w:cs="Arial"/>
                <w:sz w:val="20"/>
                <w:szCs w:val="20"/>
              </w:rPr>
            </w:pPr>
            <w:r>
              <w:rPr>
                <w:rFonts w:ascii="Verdana" w:hAnsi="Verdana" w:cs="Arial"/>
                <w:sz w:val="20"/>
                <w:szCs w:val="20"/>
              </w:rPr>
              <w:t>User Details Displayed</w:t>
            </w:r>
          </w:p>
        </w:tc>
        <w:tc>
          <w:tcPr>
            <w:tcW w:w="1771" w:type="dxa"/>
            <w:vAlign w:val="bottom"/>
          </w:tcPr>
          <w:p w14:paraId="615B746C"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0C8E4667"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r w:rsidR="00083D48" w14:paraId="70B50D0C" w14:textId="77777777" w:rsidTr="00A3310E">
        <w:tc>
          <w:tcPr>
            <w:tcW w:w="1771" w:type="dxa"/>
            <w:vAlign w:val="bottom"/>
          </w:tcPr>
          <w:p w14:paraId="41E1C6D6"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0D95D982" w14:textId="77777777" w:rsidR="00083D48" w:rsidRDefault="00083D48" w:rsidP="000C6B4B">
            <w:pPr>
              <w:rPr>
                <w:rFonts w:ascii="Verdana" w:hAnsi="Verdana" w:cs="Arial"/>
                <w:sz w:val="20"/>
                <w:szCs w:val="20"/>
              </w:rPr>
            </w:pPr>
            <w:r>
              <w:rPr>
                <w:rFonts w:ascii="Verdana" w:hAnsi="Verdana" w:cs="Arial"/>
                <w:sz w:val="20"/>
                <w:szCs w:val="20"/>
              </w:rPr>
              <w:t>Find All</w:t>
            </w:r>
          </w:p>
        </w:tc>
        <w:tc>
          <w:tcPr>
            <w:tcW w:w="1771" w:type="dxa"/>
            <w:vAlign w:val="bottom"/>
          </w:tcPr>
          <w:p w14:paraId="48C61AEE" w14:textId="77777777" w:rsidR="00083D48" w:rsidRDefault="00083D48" w:rsidP="000C6B4B">
            <w:pPr>
              <w:rPr>
                <w:rFonts w:ascii="Verdana" w:hAnsi="Verdana" w:cs="Arial"/>
                <w:sz w:val="20"/>
                <w:szCs w:val="20"/>
              </w:rPr>
            </w:pPr>
            <w:r>
              <w:rPr>
                <w:rFonts w:ascii="Verdana" w:hAnsi="Verdana" w:cs="Arial"/>
                <w:sz w:val="20"/>
                <w:szCs w:val="20"/>
              </w:rPr>
              <w:t>User Details Displayed</w:t>
            </w:r>
          </w:p>
        </w:tc>
        <w:tc>
          <w:tcPr>
            <w:tcW w:w="1771" w:type="dxa"/>
            <w:vAlign w:val="bottom"/>
          </w:tcPr>
          <w:p w14:paraId="7303F9F8" w14:textId="77777777" w:rsidR="00083D48" w:rsidRDefault="00083D48" w:rsidP="000C6B4B">
            <w:pPr>
              <w:rPr>
                <w:rFonts w:ascii="Verdana" w:hAnsi="Verdana" w:cs="Arial"/>
                <w:sz w:val="20"/>
                <w:szCs w:val="20"/>
              </w:rPr>
            </w:pPr>
            <w:r>
              <w:rPr>
                <w:rFonts w:ascii="Verdana" w:hAnsi="Verdana" w:cs="Arial"/>
                <w:sz w:val="20"/>
                <w:szCs w:val="20"/>
              </w:rPr>
              <w:t>ok</w:t>
            </w:r>
          </w:p>
        </w:tc>
        <w:tc>
          <w:tcPr>
            <w:tcW w:w="1772" w:type="dxa"/>
            <w:vAlign w:val="bottom"/>
          </w:tcPr>
          <w:p w14:paraId="7A99934E"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r w:rsidR="00083D48" w14:paraId="7495339D" w14:textId="77777777" w:rsidTr="00A3310E">
        <w:tc>
          <w:tcPr>
            <w:tcW w:w="1771" w:type="dxa"/>
            <w:vAlign w:val="bottom"/>
          </w:tcPr>
          <w:p w14:paraId="6CC26CFC"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79DBE17A" w14:textId="77777777" w:rsidR="00083D48" w:rsidRDefault="00083D48" w:rsidP="000C6B4B">
            <w:pPr>
              <w:rPr>
                <w:rFonts w:ascii="Verdana" w:hAnsi="Verdana" w:cs="Arial"/>
                <w:sz w:val="20"/>
                <w:szCs w:val="20"/>
              </w:rPr>
            </w:pPr>
            <w:r>
              <w:rPr>
                <w:rFonts w:ascii="Verdana" w:hAnsi="Verdana" w:cs="Arial"/>
                <w:sz w:val="20"/>
                <w:szCs w:val="20"/>
              </w:rPr>
              <w:t>Membership Plan</w:t>
            </w:r>
          </w:p>
        </w:tc>
        <w:tc>
          <w:tcPr>
            <w:tcW w:w="1771" w:type="dxa"/>
            <w:vAlign w:val="bottom"/>
          </w:tcPr>
          <w:p w14:paraId="0365EEC0" w14:textId="77777777" w:rsidR="00083D48" w:rsidRDefault="00083D48" w:rsidP="000C6B4B">
            <w:pPr>
              <w:rPr>
                <w:rFonts w:ascii="Verdana" w:hAnsi="Verdana" w:cs="Arial"/>
                <w:sz w:val="20"/>
                <w:szCs w:val="20"/>
              </w:rPr>
            </w:pPr>
            <w:r>
              <w:rPr>
                <w:rFonts w:ascii="Verdana" w:hAnsi="Verdana" w:cs="Arial"/>
                <w:sz w:val="20"/>
                <w:szCs w:val="20"/>
              </w:rPr>
              <w:t xml:space="preserve">All the fields should be filled for submission </w:t>
            </w:r>
          </w:p>
        </w:tc>
        <w:tc>
          <w:tcPr>
            <w:tcW w:w="1771" w:type="dxa"/>
            <w:vAlign w:val="bottom"/>
          </w:tcPr>
          <w:p w14:paraId="7884DEBD"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1C61F232"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283DDB6D" w14:textId="77777777" w:rsidTr="00A3310E">
        <w:tc>
          <w:tcPr>
            <w:tcW w:w="1771" w:type="dxa"/>
            <w:vAlign w:val="bottom"/>
          </w:tcPr>
          <w:p w14:paraId="1AEA0ADE"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1FAFB1CE" w14:textId="77777777" w:rsidR="00083D48" w:rsidRDefault="00083D48" w:rsidP="000C6B4B">
            <w:pPr>
              <w:rPr>
                <w:rFonts w:ascii="Verdana" w:hAnsi="Verdana" w:cs="Arial"/>
                <w:sz w:val="20"/>
                <w:szCs w:val="20"/>
              </w:rPr>
            </w:pPr>
            <w:r>
              <w:rPr>
                <w:rFonts w:ascii="Verdana" w:hAnsi="Verdana" w:cs="Arial"/>
                <w:sz w:val="20"/>
                <w:szCs w:val="20"/>
              </w:rPr>
              <w:t>Health Status</w:t>
            </w:r>
          </w:p>
        </w:tc>
        <w:tc>
          <w:tcPr>
            <w:tcW w:w="1771" w:type="dxa"/>
            <w:vAlign w:val="bottom"/>
          </w:tcPr>
          <w:p w14:paraId="3244E66E" w14:textId="77777777" w:rsidR="00083D48" w:rsidRDefault="00083D48" w:rsidP="000C6B4B">
            <w:pPr>
              <w:rPr>
                <w:rFonts w:ascii="Verdana" w:hAnsi="Verdana" w:cs="Arial"/>
                <w:sz w:val="20"/>
                <w:szCs w:val="20"/>
              </w:rPr>
            </w:pPr>
            <w:r>
              <w:rPr>
                <w:rFonts w:ascii="Verdana" w:hAnsi="Verdana" w:cs="Arial"/>
                <w:sz w:val="20"/>
                <w:szCs w:val="20"/>
              </w:rPr>
              <w:t>BMI displayed</w:t>
            </w:r>
          </w:p>
        </w:tc>
        <w:tc>
          <w:tcPr>
            <w:tcW w:w="1771" w:type="dxa"/>
            <w:vAlign w:val="bottom"/>
          </w:tcPr>
          <w:p w14:paraId="1848E573"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3F973E4D"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515A9FC6" w14:textId="77777777" w:rsidTr="00A3310E">
        <w:tc>
          <w:tcPr>
            <w:tcW w:w="1771" w:type="dxa"/>
            <w:vAlign w:val="bottom"/>
          </w:tcPr>
          <w:p w14:paraId="6817BB10"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7170462D" w14:textId="77777777" w:rsidR="00083D48" w:rsidRDefault="00083D48" w:rsidP="000C6B4B">
            <w:pPr>
              <w:rPr>
                <w:rFonts w:ascii="Verdana" w:hAnsi="Verdana" w:cs="Arial"/>
                <w:sz w:val="20"/>
                <w:szCs w:val="20"/>
              </w:rPr>
            </w:pPr>
            <w:r>
              <w:rPr>
                <w:rFonts w:ascii="Verdana" w:hAnsi="Verdana" w:cs="Arial"/>
                <w:sz w:val="20"/>
                <w:szCs w:val="20"/>
              </w:rPr>
              <w:t>Delete Plan</w:t>
            </w:r>
          </w:p>
        </w:tc>
        <w:tc>
          <w:tcPr>
            <w:tcW w:w="1771" w:type="dxa"/>
            <w:vAlign w:val="bottom"/>
          </w:tcPr>
          <w:p w14:paraId="7B4125BA" w14:textId="77777777" w:rsidR="00083D48" w:rsidRDefault="00083D48" w:rsidP="000C6B4B">
            <w:pPr>
              <w:rPr>
                <w:rFonts w:ascii="Verdana" w:hAnsi="Verdana" w:cs="Arial"/>
                <w:sz w:val="20"/>
                <w:szCs w:val="20"/>
              </w:rPr>
            </w:pPr>
            <w:r>
              <w:rPr>
                <w:rFonts w:ascii="Verdana" w:hAnsi="Verdana" w:cs="Arial"/>
                <w:sz w:val="20"/>
                <w:szCs w:val="20"/>
              </w:rPr>
              <w:t>Plan removed from list</w:t>
            </w:r>
          </w:p>
        </w:tc>
        <w:tc>
          <w:tcPr>
            <w:tcW w:w="1771" w:type="dxa"/>
            <w:vAlign w:val="bottom"/>
          </w:tcPr>
          <w:p w14:paraId="0D515AAB"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050FFC9C"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r w:rsidR="00083D48" w14:paraId="54278AED" w14:textId="77777777" w:rsidTr="00A3310E">
        <w:tc>
          <w:tcPr>
            <w:tcW w:w="1771" w:type="dxa"/>
            <w:vAlign w:val="bottom"/>
          </w:tcPr>
          <w:p w14:paraId="1CB04420"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31324742" w14:textId="77777777" w:rsidR="00083D48" w:rsidRDefault="00083D48" w:rsidP="000C6B4B">
            <w:pPr>
              <w:rPr>
                <w:rFonts w:ascii="Verdana" w:hAnsi="Verdana" w:cs="Arial"/>
                <w:sz w:val="20"/>
                <w:szCs w:val="20"/>
              </w:rPr>
            </w:pPr>
            <w:r>
              <w:rPr>
                <w:rFonts w:ascii="Verdana" w:hAnsi="Verdana" w:cs="Arial"/>
                <w:sz w:val="20"/>
                <w:szCs w:val="20"/>
              </w:rPr>
              <w:t>Add Diet-Plan</w:t>
            </w:r>
          </w:p>
        </w:tc>
        <w:tc>
          <w:tcPr>
            <w:tcW w:w="1771" w:type="dxa"/>
            <w:vAlign w:val="bottom"/>
          </w:tcPr>
          <w:p w14:paraId="70E47B53" w14:textId="77777777" w:rsidR="00083D48" w:rsidRDefault="00083D48" w:rsidP="000C6B4B">
            <w:pPr>
              <w:rPr>
                <w:rFonts w:ascii="Verdana" w:hAnsi="Verdana" w:cs="Arial"/>
                <w:sz w:val="20"/>
                <w:szCs w:val="20"/>
              </w:rPr>
            </w:pPr>
            <w:r>
              <w:rPr>
                <w:rFonts w:ascii="Verdana" w:hAnsi="Verdana" w:cs="Arial"/>
                <w:sz w:val="20"/>
                <w:szCs w:val="20"/>
              </w:rPr>
              <w:t>All the fields should be filled for submission</w:t>
            </w:r>
          </w:p>
        </w:tc>
        <w:tc>
          <w:tcPr>
            <w:tcW w:w="1771" w:type="dxa"/>
            <w:vAlign w:val="bottom"/>
          </w:tcPr>
          <w:p w14:paraId="085C22E1"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51B2D1CD"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653FCEFF" w14:textId="77777777" w:rsidTr="00A3310E">
        <w:tc>
          <w:tcPr>
            <w:tcW w:w="1771" w:type="dxa"/>
            <w:vAlign w:val="bottom"/>
          </w:tcPr>
          <w:p w14:paraId="0C097DB1"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6327AFBD" w14:textId="77777777" w:rsidR="00083D48" w:rsidRDefault="00083D48" w:rsidP="000C6B4B">
            <w:pPr>
              <w:rPr>
                <w:rFonts w:ascii="Verdana" w:hAnsi="Verdana" w:cs="Arial"/>
                <w:sz w:val="20"/>
                <w:szCs w:val="20"/>
              </w:rPr>
            </w:pPr>
            <w:r>
              <w:rPr>
                <w:rFonts w:ascii="Verdana" w:hAnsi="Verdana" w:cs="Arial"/>
                <w:sz w:val="20"/>
                <w:szCs w:val="20"/>
              </w:rPr>
              <w:t>Update Diet-Plan</w:t>
            </w:r>
          </w:p>
        </w:tc>
        <w:tc>
          <w:tcPr>
            <w:tcW w:w="1771" w:type="dxa"/>
            <w:vAlign w:val="bottom"/>
          </w:tcPr>
          <w:p w14:paraId="048DC798" w14:textId="77777777" w:rsidR="00083D48" w:rsidRDefault="00083D48" w:rsidP="000C6B4B">
            <w:pPr>
              <w:rPr>
                <w:rFonts w:ascii="Verdana" w:hAnsi="Verdana" w:cs="Arial"/>
                <w:sz w:val="20"/>
                <w:szCs w:val="20"/>
              </w:rPr>
            </w:pPr>
            <w:r>
              <w:rPr>
                <w:rFonts w:ascii="Verdana" w:hAnsi="Verdana" w:cs="Arial"/>
                <w:sz w:val="20"/>
                <w:szCs w:val="20"/>
              </w:rPr>
              <w:t xml:space="preserve">Diet-Plan Updated </w:t>
            </w:r>
          </w:p>
        </w:tc>
        <w:tc>
          <w:tcPr>
            <w:tcW w:w="1771" w:type="dxa"/>
            <w:vAlign w:val="bottom"/>
          </w:tcPr>
          <w:p w14:paraId="4E2ED534"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75B61490"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0C431986" w14:textId="77777777" w:rsidTr="00A3310E">
        <w:tc>
          <w:tcPr>
            <w:tcW w:w="1771" w:type="dxa"/>
            <w:vAlign w:val="bottom"/>
          </w:tcPr>
          <w:p w14:paraId="5BF5020C"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615C7866" w14:textId="77777777" w:rsidR="00083D48" w:rsidRDefault="00083D48" w:rsidP="000C6B4B">
            <w:pPr>
              <w:rPr>
                <w:rFonts w:ascii="Verdana" w:hAnsi="Verdana" w:cs="Arial"/>
                <w:sz w:val="20"/>
                <w:szCs w:val="20"/>
              </w:rPr>
            </w:pPr>
            <w:r>
              <w:rPr>
                <w:rFonts w:ascii="Verdana" w:hAnsi="Verdana" w:cs="Arial"/>
                <w:sz w:val="20"/>
                <w:szCs w:val="20"/>
              </w:rPr>
              <w:t>Delete Diet-Plan</w:t>
            </w:r>
          </w:p>
        </w:tc>
        <w:tc>
          <w:tcPr>
            <w:tcW w:w="1771" w:type="dxa"/>
            <w:vAlign w:val="bottom"/>
          </w:tcPr>
          <w:p w14:paraId="3383CC6E" w14:textId="77777777" w:rsidR="00083D48" w:rsidRDefault="00083D48" w:rsidP="000C6B4B">
            <w:pPr>
              <w:rPr>
                <w:rFonts w:ascii="Verdana" w:hAnsi="Verdana" w:cs="Arial"/>
                <w:sz w:val="20"/>
                <w:szCs w:val="20"/>
              </w:rPr>
            </w:pPr>
            <w:r>
              <w:rPr>
                <w:rFonts w:ascii="Verdana" w:hAnsi="Verdana" w:cs="Arial"/>
                <w:sz w:val="20"/>
                <w:szCs w:val="20"/>
              </w:rPr>
              <w:t>Diet-Plan Removed from list</w:t>
            </w:r>
          </w:p>
        </w:tc>
        <w:tc>
          <w:tcPr>
            <w:tcW w:w="1771" w:type="dxa"/>
            <w:vAlign w:val="bottom"/>
          </w:tcPr>
          <w:p w14:paraId="62465699"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3F752617"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r w:rsidR="00083D48" w14:paraId="03E875D1" w14:textId="77777777" w:rsidTr="00A3310E">
        <w:tc>
          <w:tcPr>
            <w:tcW w:w="1771" w:type="dxa"/>
            <w:vAlign w:val="bottom"/>
          </w:tcPr>
          <w:p w14:paraId="0536E301"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25AF4F1E" w14:textId="77777777" w:rsidR="00083D48" w:rsidRDefault="00083D48" w:rsidP="000C6B4B">
            <w:pPr>
              <w:rPr>
                <w:rFonts w:ascii="Verdana" w:hAnsi="Verdana" w:cs="Arial"/>
                <w:sz w:val="20"/>
                <w:szCs w:val="20"/>
              </w:rPr>
            </w:pPr>
            <w:r>
              <w:rPr>
                <w:rFonts w:ascii="Verdana" w:hAnsi="Verdana" w:cs="Arial"/>
                <w:sz w:val="20"/>
                <w:szCs w:val="20"/>
              </w:rPr>
              <w:t>Add Workout-Plan</w:t>
            </w:r>
          </w:p>
        </w:tc>
        <w:tc>
          <w:tcPr>
            <w:tcW w:w="1771" w:type="dxa"/>
            <w:vAlign w:val="bottom"/>
          </w:tcPr>
          <w:p w14:paraId="517AFCC0" w14:textId="77777777" w:rsidR="00083D48" w:rsidRDefault="00083D48" w:rsidP="000C6B4B">
            <w:pPr>
              <w:rPr>
                <w:rFonts w:ascii="Verdana" w:hAnsi="Verdana" w:cs="Arial"/>
                <w:sz w:val="20"/>
                <w:szCs w:val="20"/>
              </w:rPr>
            </w:pPr>
            <w:r>
              <w:rPr>
                <w:rFonts w:ascii="Verdana" w:hAnsi="Verdana" w:cs="Arial"/>
                <w:sz w:val="20"/>
                <w:szCs w:val="20"/>
              </w:rPr>
              <w:t>All the fields should be filled for submission</w:t>
            </w:r>
          </w:p>
        </w:tc>
        <w:tc>
          <w:tcPr>
            <w:tcW w:w="1771" w:type="dxa"/>
            <w:vAlign w:val="bottom"/>
          </w:tcPr>
          <w:p w14:paraId="763F3D32"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731B9322"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1813F5D5" w14:textId="77777777" w:rsidTr="00A3310E">
        <w:tc>
          <w:tcPr>
            <w:tcW w:w="1771" w:type="dxa"/>
            <w:vAlign w:val="bottom"/>
          </w:tcPr>
          <w:p w14:paraId="07FC8D26"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7EBFA372" w14:textId="77777777" w:rsidR="00083D48" w:rsidRDefault="00083D48" w:rsidP="000C6B4B">
            <w:pPr>
              <w:rPr>
                <w:rFonts w:ascii="Verdana" w:hAnsi="Verdana" w:cs="Arial"/>
                <w:sz w:val="20"/>
                <w:szCs w:val="20"/>
              </w:rPr>
            </w:pPr>
            <w:r>
              <w:rPr>
                <w:rFonts w:ascii="Verdana" w:hAnsi="Verdana" w:cs="Arial"/>
                <w:sz w:val="20"/>
                <w:szCs w:val="20"/>
              </w:rPr>
              <w:t>Update Workout Plan</w:t>
            </w:r>
          </w:p>
        </w:tc>
        <w:tc>
          <w:tcPr>
            <w:tcW w:w="1771" w:type="dxa"/>
            <w:vAlign w:val="bottom"/>
          </w:tcPr>
          <w:p w14:paraId="18EE58E8" w14:textId="77777777" w:rsidR="00083D48" w:rsidRDefault="00083D48" w:rsidP="000C6B4B">
            <w:pPr>
              <w:rPr>
                <w:rFonts w:ascii="Verdana" w:hAnsi="Verdana" w:cs="Arial"/>
                <w:sz w:val="20"/>
                <w:szCs w:val="20"/>
              </w:rPr>
            </w:pPr>
            <w:r>
              <w:rPr>
                <w:rFonts w:ascii="Verdana" w:hAnsi="Verdana" w:cs="Arial"/>
                <w:sz w:val="20"/>
                <w:szCs w:val="20"/>
              </w:rPr>
              <w:t>Workout-Plan Updated</w:t>
            </w:r>
          </w:p>
        </w:tc>
        <w:tc>
          <w:tcPr>
            <w:tcW w:w="1771" w:type="dxa"/>
            <w:vAlign w:val="bottom"/>
          </w:tcPr>
          <w:p w14:paraId="0AD585F0"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3C8010DE" w14:textId="77777777" w:rsidR="00083D48" w:rsidRDefault="00083D48" w:rsidP="000C6B4B">
            <w:pPr>
              <w:jc w:val="center"/>
              <w:rPr>
                <w:rFonts w:ascii="Verdana" w:hAnsi="Verdana" w:cs="Arial"/>
                <w:sz w:val="20"/>
                <w:szCs w:val="20"/>
              </w:rPr>
            </w:pPr>
            <w:r>
              <w:rPr>
                <w:rFonts w:ascii="Verdana" w:hAnsi="Verdana" w:cs="Arial"/>
                <w:sz w:val="20"/>
                <w:szCs w:val="20"/>
              </w:rPr>
              <w:t>Enter Required Fields</w:t>
            </w:r>
          </w:p>
        </w:tc>
      </w:tr>
      <w:tr w:rsidR="00083D48" w14:paraId="586D7197" w14:textId="77777777" w:rsidTr="00A3310E">
        <w:tc>
          <w:tcPr>
            <w:tcW w:w="1771" w:type="dxa"/>
            <w:vAlign w:val="bottom"/>
          </w:tcPr>
          <w:p w14:paraId="50CAB668" w14:textId="77777777" w:rsidR="00083D48" w:rsidRPr="006E4F8C" w:rsidRDefault="00083D48" w:rsidP="000C6B4B">
            <w:pPr>
              <w:pStyle w:val="ListParagraph"/>
              <w:numPr>
                <w:ilvl w:val="0"/>
                <w:numId w:val="36"/>
              </w:numPr>
              <w:rPr>
                <w:rFonts w:ascii="Verdana" w:hAnsi="Verdana" w:cs="Arial"/>
                <w:sz w:val="20"/>
                <w:szCs w:val="20"/>
              </w:rPr>
            </w:pPr>
          </w:p>
        </w:tc>
        <w:tc>
          <w:tcPr>
            <w:tcW w:w="1771" w:type="dxa"/>
            <w:vAlign w:val="bottom"/>
          </w:tcPr>
          <w:p w14:paraId="0BC49F4F" w14:textId="77777777" w:rsidR="00083D48" w:rsidRDefault="00083D48" w:rsidP="000C6B4B">
            <w:pPr>
              <w:rPr>
                <w:rFonts w:ascii="Verdana" w:hAnsi="Verdana" w:cs="Arial"/>
                <w:sz w:val="20"/>
                <w:szCs w:val="20"/>
              </w:rPr>
            </w:pPr>
            <w:r>
              <w:rPr>
                <w:rFonts w:ascii="Verdana" w:hAnsi="Verdana" w:cs="Arial"/>
                <w:sz w:val="20"/>
                <w:szCs w:val="20"/>
              </w:rPr>
              <w:t>Delete Workout-Plan</w:t>
            </w:r>
          </w:p>
        </w:tc>
        <w:tc>
          <w:tcPr>
            <w:tcW w:w="1771" w:type="dxa"/>
            <w:vAlign w:val="bottom"/>
          </w:tcPr>
          <w:p w14:paraId="11203FEA" w14:textId="77777777" w:rsidR="00083D48" w:rsidRDefault="00083D48" w:rsidP="000C6B4B">
            <w:pPr>
              <w:rPr>
                <w:rFonts w:ascii="Verdana" w:hAnsi="Verdana" w:cs="Arial"/>
                <w:sz w:val="20"/>
                <w:szCs w:val="20"/>
              </w:rPr>
            </w:pPr>
            <w:r>
              <w:rPr>
                <w:rFonts w:ascii="Verdana" w:hAnsi="Verdana" w:cs="Arial"/>
                <w:sz w:val="20"/>
                <w:szCs w:val="20"/>
              </w:rPr>
              <w:t>Workout -Plan Removed from list</w:t>
            </w:r>
          </w:p>
        </w:tc>
        <w:tc>
          <w:tcPr>
            <w:tcW w:w="1771" w:type="dxa"/>
            <w:vAlign w:val="bottom"/>
          </w:tcPr>
          <w:p w14:paraId="1D40BFEA" w14:textId="77777777" w:rsidR="00083D48" w:rsidRDefault="00083D48" w:rsidP="000C6B4B">
            <w:pPr>
              <w:rPr>
                <w:rFonts w:ascii="Verdana" w:hAnsi="Verdana" w:cs="Arial"/>
                <w:sz w:val="20"/>
                <w:szCs w:val="20"/>
              </w:rPr>
            </w:pPr>
            <w:r>
              <w:rPr>
                <w:rFonts w:ascii="Verdana" w:hAnsi="Verdana" w:cs="Arial"/>
                <w:sz w:val="20"/>
                <w:szCs w:val="20"/>
              </w:rPr>
              <w:t xml:space="preserve">Ok </w:t>
            </w:r>
          </w:p>
        </w:tc>
        <w:tc>
          <w:tcPr>
            <w:tcW w:w="1772" w:type="dxa"/>
            <w:vAlign w:val="bottom"/>
          </w:tcPr>
          <w:p w14:paraId="580F278F" w14:textId="77777777" w:rsidR="00083D48" w:rsidRDefault="00083D48" w:rsidP="000C6B4B">
            <w:pPr>
              <w:jc w:val="center"/>
              <w:rPr>
                <w:rFonts w:ascii="Verdana" w:hAnsi="Verdana" w:cs="Arial"/>
                <w:sz w:val="20"/>
                <w:szCs w:val="20"/>
              </w:rPr>
            </w:pPr>
            <w:r>
              <w:rPr>
                <w:rFonts w:ascii="Verdana" w:hAnsi="Verdana" w:cs="Arial"/>
                <w:sz w:val="20"/>
                <w:szCs w:val="20"/>
              </w:rPr>
              <w:t>Nothing</w:t>
            </w:r>
          </w:p>
        </w:tc>
      </w:tr>
    </w:tbl>
    <w:p w14:paraId="6908E5C0" w14:textId="1562E9EB" w:rsidR="00C2257A" w:rsidRDefault="00C2257A" w:rsidP="00C2257A">
      <w:pPr>
        <w:pStyle w:val="BodyText"/>
      </w:pPr>
    </w:p>
    <w:p w14:paraId="0EB496D2" w14:textId="77777777" w:rsidR="00C2257A" w:rsidRPr="00C2257A" w:rsidRDefault="00C2257A" w:rsidP="00C2257A">
      <w:pPr>
        <w:pStyle w:val="BodyText"/>
      </w:pPr>
    </w:p>
    <w:p w14:paraId="15C1F243" w14:textId="0E5591C1" w:rsidR="00945280" w:rsidRDefault="00785213" w:rsidP="005C276D">
      <w:pPr>
        <w:pStyle w:val="Title"/>
        <w:jc w:val="left"/>
      </w:pPr>
      <w:r>
        <w:t>Appendix A</w:t>
      </w:r>
    </w:p>
    <w:p w14:paraId="03C549BF" w14:textId="77777777" w:rsidR="005C276D" w:rsidRPr="005C276D" w:rsidRDefault="005C276D" w:rsidP="005C276D">
      <w:pPr>
        <w:pStyle w:val="Subtitle"/>
      </w:pPr>
    </w:p>
    <w:p w14:paraId="4C77BCA5" w14:textId="3D7CAEB2" w:rsidR="00785213" w:rsidRDefault="00785213" w:rsidP="00785213">
      <w:pPr>
        <w:pStyle w:val="Title"/>
        <w:jc w:val="left"/>
        <w:rPr>
          <w:sz w:val="26"/>
        </w:rPr>
      </w:pPr>
      <w:r>
        <w:rPr>
          <w:sz w:val="26"/>
        </w:rPr>
        <w:t>E</w:t>
      </w:r>
      <w:r w:rsidR="00F66B9B">
        <w:rPr>
          <w:sz w:val="26"/>
        </w:rPr>
        <w:t xml:space="preserve">ntity </w:t>
      </w:r>
      <w:r>
        <w:rPr>
          <w:sz w:val="26"/>
        </w:rPr>
        <w:t>R</w:t>
      </w:r>
      <w:r w:rsidR="00F66B9B">
        <w:rPr>
          <w:sz w:val="26"/>
        </w:rPr>
        <w:t xml:space="preserve">elationship </w:t>
      </w:r>
      <w:r>
        <w:rPr>
          <w:sz w:val="26"/>
        </w:rPr>
        <w:t>Diagram</w:t>
      </w:r>
    </w:p>
    <w:p w14:paraId="7346BD1A" w14:textId="45E41B27" w:rsidR="005C276D" w:rsidRPr="005C276D" w:rsidRDefault="005C276D" w:rsidP="005C276D">
      <w:pPr>
        <w:pStyle w:val="Subtitle"/>
      </w:pPr>
      <w:r w:rsidRPr="005C276D">
        <w:drawing>
          <wp:inline distT="0" distB="0" distL="0" distR="0" wp14:anchorId="5AF2759E" wp14:editId="69B974E9">
            <wp:extent cx="54864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141" cy="3132594"/>
                    </a:xfrm>
                    <a:prstGeom prst="rect">
                      <a:avLst/>
                    </a:prstGeom>
                  </pic:spPr>
                </pic:pic>
              </a:graphicData>
            </a:graphic>
          </wp:inline>
        </w:drawing>
      </w:r>
    </w:p>
    <w:p w14:paraId="7EE841AD" w14:textId="77777777" w:rsidR="00945280" w:rsidRDefault="00945280" w:rsidP="00785213">
      <w:pPr>
        <w:rPr>
          <w:b/>
          <w:bCs/>
          <w:sz w:val="30"/>
          <w:u w:val="single"/>
        </w:rPr>
      </w:pPr>
    </w:p>
    <w:p w14:paraId="2F2C84F5" w14:textId="77777777" w:rsidR="00D4549B" w:rsidRDefault="00D4549B" w:rsidP="00D4549B">
      <w:pPr>
        <w:pStyle w:val="Title"/>
        <w:jc w:val="both"/>
      </w:pPr>
      <w:proofErr w:type="spellStart"/>
      <w:r>
        <w:t>AppendixB</w:t>
      </w:r>
      <w:proofErr w:type="spellEnd"/>
    </w:p>
    <w:p w14:paraId="37BA4963" w14:textId="77777777" w:rsidR="00D4549B" w:rsidRDefault="00D4549B" w:rsidP="00785213">
      <w:pPr>
        <w:rPr>
          <w:b/>
          <w:bCs/>
          <w:sz w:val="30"/>
          <w:u w:val="single"/>
        </w:rPr>
      </w:pPr>
    </w:p>
    <w:p w14:paraId="009E31F6" w14:textId="42AAD371" w:rsidR="00785213" w:rsidRDefault="00785213" w:rsidP="00785213">
      <w:pPr>
        <w:rPr>
          <w:b/>
          <w:bCs/>
          <w:sz w:val="30"/>
          <w:u w:val="single"/>
        </w:rPr>
      </w:pPr>
      <w:proofErr w:type="gramStart"/>
      <w:r>
        <w:rPr>
          <w:b/>
          <w:bCs/>
          <w:sz w:val="30"/>
          <w:u w:val="single"/>
        </w:rPr>
        <w:t>Class</w:t>
      </w:r>
      <w:r w:rsidR="000B3124">
        <w:rPr>
          <w:b/>
          <w:bCs/>
          <w:sz w:val="30"/>
          <w:u w:val="single"/>
        </w:rPr>
        <w:t xml:space="preserve">  </w:t>
      </w:r>
      <w:r>
        <w:rPr>
          <w:b/>
          <w:bCs/>
          <w:sz w:val="30"/>
          <w:u w:val="single"/>
        </w:rPr>
        <w:t>Diagram</w:t>
      </w:r>
      <w:proofErr w:type="gramEnd"/>
    </w:p>
    <w:p w14:paraId="2E7E7297" w14:textId="43FECAD8" w:rsidR="005C276D" w:rsidRDefault="005C276D" w:rsidP="00785213">
      <w:pPr>
        <w:rPr>
          <w:b/>
          <w:bCs/>
          <w:sz w:val="30"/>
          <w:u w:val="single"/>
        </w:rPr>
      </w:pPr>
      <w:r w:rsidRPr="00893832">
        <w:rPr>
          <w:noProof/>
          <w:lang w:val="en-GB" w:eastAsia="en-GB"/>
        </w:rPr>
        <w:drawing>
          <wp:inline distT="0" distB="0" distL="0" distR="0" wp14:anchorId="20B89EF5" wp14:editId="65B6D25A">
            <wp:extent cx="5485387" cy="2878015"/>
            <wp:effectExtent l="0" t="0" r="1270" b="0"/>
            <wp:docPr id="26" name="Picture 2" descr="F:\zoom\Gym_Project_Docu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oom\Gym_Project_Document\class.png"/>
                    <pic:cNvPicPr>
                      <a:picLocks noChangeAspect="1" noChangeArrowheads="1"/>
                    </pic:cNvPicPr>
                  </pic:nvPicPr>
                  <pic:blipFill>
                    <a:blip r:embed="rId13"/>
                    <a:srcRect/>
                    <a:stretch>
                      <a:fillRect/>
                    </a:stretch>
                  </pic:blipFill>
                  <pic:spPr bwMode="auto">
                    <a:xfrm>
                      <a:off x="0" y="0"/>
                      <a:ext cx="5505035" cy="2888324"/>
                    </a:xfrm>
                    <a:prstGeom prst="rect">
                      <a:avLst/>
                    </a:prstGeom>
                    <a:noFill/>
                    <a:ln w="9525">
                      <a:noFill/>
                      <a:miter lim="800000"/>
                      <a:headEnd/>
                      <a:tailEnd/>
                    </a:ln>
                  </pic:spPr>
                </pic:pic>
              </a:graphicData>
            </a:graphic>
          </wp:inline>
        </w:drawing>
      </w:r>
    </w:p>
    <w:p w14:paraId="5F6177EA" w14:textId="77777777" w:rsidR="00D4549B" w:rsidRDefault="00D4549B" w:rsidP="00893832">
      <w:pPr>
        <w:pStyle w:val="BodyText"/>
      </w:pPr>
    </w:p>
    <w:p w14:paraId="39424312" w14:textId="77777777" w:rsidR="00893832" w:rsidRPr="00893832" w:rsidRDefault="00893832" w:rsidP="00893832">
      <w:pPr>
        <w:pStyle w:val="BodyText"/>
      </w:pPr>
    </w:p>
    <w:p w14:paraId="3E13D511" w14:textId="77777777" w:rsidR="00157DEC" w:rsidRDefault="00D4549B" w:rsidP="00785213">
      <w:pPr>
        <w:pStyle w:val="Title"/>
        <w:jc w:val="both"/>
      </w:pPr>
      <w:proofErr w:type="spellStart"/>
      <w:r>
        <w:t>AppendixC</w:t>
      </w:r>
      <w:proofErr w:type="spellEnd"/>
    </w:p>
    <w:p w14:paraId="19E1CA9D" w14:textId="77777777" w:rsidR="00157DEC" w:rsidRDefault="00157DEC" w:rsidP="00157DEC">
      <w:pPr>
        <w:pStyle w:val="Subtitle"/>
      </w:pPr>
    </w:p>
    <w:p w14:paraId="0626AFEC" w14:textId="77777777" w:rsidR="00157DEC" w:rsidRPr="00157DEC" w:rsidRDefault="00157DEC" w:rsidP="00157DEC">
      <w:pPr>
        <w:pStyle w:val="BodyText"/>
        <w:rPr>
          <w:b/>
          <w:sz w:val="32"/>
          <w:szCs w:val="32"/>
          <w:u w:val="single"/>
        </w:rPr>
      </w:pPr>
      <w:r w:rsidRPr="00157DEC">
        <w:rPr>
          <w:b/>
          <w:sz w:val="32"/>
          <w:szCs w:val="32"/>
          <w:u w:val="single"/>
        </w:rPr>
        <w:t>Use</w:t>
      </w:r>
      <w:r w:rsidR="000B3124">
        <w:rPr>
          <w:b/>
          <w:sz w:val="32"/>
          <w:szCs w:val="32"/>
          <w:u w:val="single"/>
        </w:rPr>
        <w:t xml:space="preserve"> C</w:t>
      </w:r>
      <w:r w:rsidRPr="00157DEC">
        <w:rPr>
          <w:b/>
          <w:sz w:val="32"/>
          <w:szCs w:val="32"/>
          <w:u w:val="single"/>
        </w:rPr>
        <w:t>ase Diagram</w:t>
      </w:r>
    </w:p>
    <w:p w14:paraId="15379DC5" w14:textId="77777777" w:rsidR="00157DEC" w:rsidRPr="00157DEC" w:rsidRDefault="00157DEC" w:rsidP="00157DEC">
      <w:pPr>
        <w:pStyle w:val="Subtitle"/>
      </w:pPr>
    </w:p>
    <w:p w14:paraId="11AC486A" w14:textId="772FC7F2" w:rsidR="00785213" w:rsidRDefault="00F275FD" w:rsidP="00785213">
      <w:pPr>
        <w:pStyle w:val="Title"/>
        <w:jc w:val="both"/>
      </w:pPr>
      <w:r>
        <w:rPr>
          <w:noProof/>
        </w:rPr>
        <w:drawing>
          <wp:inline distT="0" distB="0" distL="0" distR="0" wp14:anchorId="3C6059D9" wp14:editId="475F7905">
            <wp:extent cx="5735320" cy="3900055"/>
            <wp:effectExtent l="0" t="0" r="0"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177" cy="3913558"/>
                    </a:xfrm>
                    <a:prstGeom prst="rect">
                      <a:avLst/>
                    </a:prstGeom>
                    <a:noFill/>
                    <a:ln>
                      <a:noFill/>
                    </a:ln>
                  </pic:spPr>
                </pic:pic>
              </a:graphicData>
            </a:graphic>
          </wp:inline>
        </w:drawing>
      </w:r>
    </w:p>
    <w:p w14:paraId="1962C6AE" w14:textId="77777777" w:rsidR="00157DEC" w:rsidRPr="00157DEC" w:rsidRDefault="00157DEC" w:rsidP="00157DEC">
      <w:pPr>
        <w:pStyle w:val="Subtitle"/>
      </w:pPr>
    </w:p>
    <w:p w14:paraId="7D6CAF37" w14:textId="77777777" w:rsidR="00D4549B" w:rsidRDefault="00D4549B" w:rsidP="00D4549B">
      <w:pPr>
        <w:pStyle w:val="Subtitle"/>
      </w:pPr>
    </w:p>
    <w:p w14:paraId="4D8ABF0D" w14:textId="77777777" w:rsidR="000B3124" w:rsidRDefault="000B3124" w:rsidP="000B3124">
      <w:pPr>
        <w:pStyle w:val="BodyText"/>
      </w:pPr>
    </w:p>
    <w:p w14:paraId="5ED0291E" w14:textId="77777777" w:rsidR="000B3124" w:rsidRDefault="000B3124" w:rsidP="000B3124">
      <w:pPr>
        <w:pStyle w:val="BodyText"/>
      </w:pPr>
    </w:p>
    <w:p w14:paraId="72C6441B" w14:textId="77777777" w:rsidR="000B3124" w:rsidRDefault="000B3124" w:rsidP="000B3124">
      <w:pPr>
        <w:pStyle w:val="BodyText"/>
      </w:pPr>
    </w:p>
    <w:p w14:paraId="3B2FA257" w14:textId="77777777" w:rsidR="000B3124" w:rsidRDefault="000B3124" w:rsidP="000B3124">
      <w:pPr>
        <w:pStyle w:val="BodyText"/>
      </w:pPr>
    </w:p>
    <w:p w14:paraId="2D73B80D" w14:textId="77777777" w:rsidR="000B3124" w:rsidRDefault="000B3124" w:rsidP="000B3124">
      <w:pPr>
        <w:pStyle w:val="BodyText"/>
      </w:pPr>
    </w:p>
    <w:p w14:paraId="4B689966" w14:textId="77777777" w:rsidR="000B3124" w:rsidRDefault="000B3124" w:rsidP="000B3124">
      <w:pPr>
        <w:pStyle w:val="BodyText"/>
      </w:pPr>
    </w:p>
    <w:p w14:paraId="06D1AD42" w14:textId="77777777" w:rsidR="000B3124" w:rsidRDefault="000B3124" w:rsidP="000B3124">
      <w:pPr>
        <w:pStyle w:val="BodyText"/>
      </w:pPr>
    </w:p>
    <w:p w14:paraId="34F0703B" w14:textId="77777777" w:rsidR="000B3124" w:rsidRDefault="000B3124" w:rsidP="000B3124">
      <w:pPr>
        <w:pStyle w:val="BodyText"/>
      </w:pPr>
    </w:p>
    <w:p w14:paraId="070E4434" w14:textId="77777777" w:rsidR="000B3124" w:rsidRDefault="000B3124" w:rsidP="000B3124">
      <w:pPr>
        <w:pStyle w:val="BodyText"/>
      </w:pPr>
    </w:p>
    <w:p w14:paraId="495B3E48" w14:textId="77777777" w:rsidR="000B3124" w:rsidRDefault="000B3124" w:rsidP="000B3124">
      <w:pPr>
        <w:pStyle w:val="BodyText"/>
      </w:pPr>
    </w:p>
    <w:p w14:paraId="4C711D42" w14:textId="77777777" w:rsidR="000B3124" w:rsidRDefault="000B3124" w:rsidP="000B3124">
      <w:pPr>
        <w:pStyle w:val="BodyText"/>
      </w:pPr>
    </w:p>
    <w:p w14:paraId="2A7C434C" w14:textId="77777777" w:rsidR="000B3124" w:rsidRDefault="000B3124" w:rsidP="000B3124">
      <w:pPr>
        <w:pStyle w:val="BodyText"/>
      </w:pPr>
    </w:p>
    <w:p w14:paraId="7C2E77AC" w14:textId="34B28F42" w:rsidR="000B3124" w:rsidRDefault="000B3124" w:rsidP="000B3124">
      <w:pPr>
        <w:pStyle w:val="BodyText"/>
      </w:pPr>
    </w:p>
    <w:p w14:paraId="412E93AB" w14:textId="32E3E5E8" w:rsidR="005C276D" w:rsidRDefault="005C276D" w:rsidP="000B3124">
      <w:pPr>
        <w:pStyle w:val="BodyText"/>
      </w:pPr>
    </w:p>
    <w:p w14:paraId="6BF7C680" w14:textId="77777777" w:rsidR="005C276D" w:rsidRDefault="005C276D" w:rsidP="000B3124">
      <w:pPr>
        <w:pStyle w:val="BodyText"/>
      </w:pPr>
    </w:p>
    <w:p w14:paraId="1DB2031D" w14:textId="77777777" w:rsidR="000B3124" w:rsidRDefault="000B3124" w:rsidP="000B3124">
      <w:pPr>
        <w:pStyle w:val="BodyText"/>
      </w:pPr>
    </w:p>
    <w:p w14:paraId="512E2C4D" w14:textId="77777777" w:rsidR="000B3124" w:rsidRDefault="000B3124" w:rsidP="000B3124">
      <w:pPr>
        <w:pStyle w:val="Title"/>
        <w:jc w:val="both"/>
      </w:pPr>
      <w:proofErr w:type="spellStart"/>
      <w:r>
        <w:lastRenderedPageBreak/>
        <w:t>AppendixD</w:t>
      </w:r>
      <w:proofErr w:type="spellEnd"/>
    </w:p>
    <w:p w14:paraId="3B3F8BAC" w14:textId="39582694" w:rsidR="000B3124" w:rsidRPr="000B3124" w:rsidRDefault="000B3124" w:rsidP="000B3124">
      <w:pPr>
        <w:pStyle w:val="BodyText"/>
      </w:pPr>
    </w:p>
    <w:p w14:paraId="0FDE1BE1" w14:textId="71E0EB35" w:rsidR="00785213" w:rsidRDefault="00785213" w:rsidP="00785213">
      <w:pPr>
        <w:pStyle w:val="Title"/>
        <w:jc w:val="both"/>
        <w:rPr>
          <w:sz w:val="28"/>
        </w:rPr>
      </w:pPr>
      <w:r w:rsidRPr="00901CEF">
        <w:rPr>
          <w:sz w:val="28"/>
        </w:rPr>
        <w:t>Homepage</w:t>
      </w:r>
      <w:r>
        <w:rPr>
          <w:sz w:val="28"/>
        </w:rPr>
        <w:t>:</w:t>
      </w:r>
    </w:p>
    <w:p w14:paraId="5CAC43DE" w14:textId="0C11F4E6" w:rsidR="00116663" w:rsidRPr="00116663" w:rsidRDefault="00116663" w:rsidP="00116663">
      <w:pPr>
        <w:pStyle w:val="Subtitle"/>
      </w:pPr>
      <w:r w:rsidRPr="00116663">
        <w:drawing>
          <wp:inline distT="0" distB="0" distL="0" distR="0" wp14:anchorId="27ECCBBC" wp14:editId="7307A53F">
            <wp:extent cx="4676140" cy="322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550" cy="3226083"/>
                    </a:xfrm>
                    <a:prstGeom prst="rect">
                      <a:avLst/>
                    </a:prstGeom>
                  </pic:spPr>
                </pic:pic>
              </a:graphicData>
            </a:graphic>
          </wp:inline>
        </w:drawing>
      </w:r>
    </w:p>
    <w:p w14:paraId="7EB636DE" w14:textId="77777777" w:rsidR="001C7404" w:rsidRDefault="001C7404" w:rsidP="00785213">
      <w:pPr>
        <w:rPr>
          <w:b/>
          <w:sz w:val="28"/>
          <w:u w:val="single"/>
        </w:rPr>
      </w:pPr>
    </w:p>
    <w:p w14:paraId="3E8C4D6A" w14:textId="3BC1C83B" w:rsidR="000B3124" w:rsidRDefault="003578CF" w:rsidP="00785213">
      <w:pPr>
        <w:rPr>
          <w:b/>
          <w:sz w:val="28"/>
          <w:u w:val="single"/>
        </w:rPr>
      </w:pPr>
      <w:r>
        <w:rPr>
          <w:b/>
          <w:sz w:val="28"/>
          <w:u w:val="single"/>
        </w:rPr>
        <w:t>Blogs</w:t>
      </w:r>
      <w:r w:rsidR="00C361B2" w:rsidRPr="00C361B2">
        <w:rPr>
          <w:b/>
          <w:sz w:val="28"/>
          <w:u w:val="single"/>
        </w:rPr>
        <w:t>:</w:t>
      </w:r>
    </w:p>
    <w:p w14:paraId="142B4D96" w14:textId="77777777" w:rsidR="00713CD7" w:rsidRPr="00C361B2" w:rsidRDefault="00713CD7" w:rsidP="00785213">
      <w:pPr>
        <w:rPr>
          <w:b/>
          <w:sz w:val="28"/>
          <w:u w:val="single"/>
        </w:rPr>
      </w:pPr>
    </w:p>
    <w:p w14:paraId="2782B07A" w14:textId="2C145E17" w:rsidR="00C361B2" w:rsidRDefault="00713CD7" w:rsidP="00785213">
      <w:pPr>
        <w:rPr>
          <w:b/>
          <w:sz w:val="28"/>
        </w:rPr>
      </w:pPr>
      <w:r w:rsidRPr="00713CD7">
        <w:rPr>
          <w:b/>
          <w:sz w:val="28"/>
        </w:rPr>
        <w:drawing>
          <wp:inline distT="0" distB="0" distL="0" distR="0" wp14:anchorId="246A7172" wp14:editId="6E6B3E60">
            <wp:extent cx="54864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79800"/>
                    </a:xfrm>
                    <a:prstGeom prst="rect">
                      <a:avLst/>
                    </a:prstGeom>
                  </pic:spPr>
                </pic:pic>
              </a:graphicData>
            </a:graphic>
          </wp:inline>
        </w:drawing>
      </w:r>
    </w:p>
    <w:p w14:paraId="5BB91169" w14:textId="33392400" w:rsidR="00C361B2" w:rsidRPr="00C361B2" w:rsidRDefault="00C361B2" w:rsidP="00785213">
      <w:pPr>
        <w:rPr>
          <w:b/>
        </w:rPr>
      </w:pPr>
    </w:p>
    <w:p w14:paraId="348E6955" w14:textId="77777777" w:rsidR="00C2257A" w:rsidRDefault="00C2257A" w:rsidP="00785213">
      <w:pPr>
        <w:pStyle w:val="Title"/>
        <w:jc w:val="both"/>
        <w:rPr>
          <w:sz w:val="28"/>
        </w:rPr>
      </w:pPr>
    </w:p>
    <w:p w14:paraId="1BAE1E70" w14:textId="2255169D" w:rsidR="00785213" w:rsidRDefault="00713CD7" w:rsidP="00785213">
      <w:pPr>
        <w:pStyle w:val="Title"/>
        <w:jc w:val="both"/>
        <w:rPr>
          <w:sz w:val="28"/>
        </w:rPr>
      </w:pPr>
      <w:proofErr w:type="spellStart"/>
      <w:r>
        <w:rPr>
          <w:sz w:val="28"/>
        </w:rPr>
        <w:t>Log</w:t>
      </w:r>
      <w:r w:rsidR="000B3124">
        <w:rPr>
          <w:sz w:val="28"/>
        </w:rPr>
        <w:t>In</w:t>
      </w:r>
      <w:proofErr w:type="spellEnd"/>
      <w:r w:rsidR="00785213" w:rsidRPr="00901CEF">
        <w:rPr>
          <w:sz w:val="28"/>
        </w:rPr>
        <w:t>:</w:t>
      </w:r>
    </w:p>
    <w:p w14:paraId="09282036" w14:textId="34D9C28F" w:rsidR="001C7404" w:rsidRPr="001C7404" w:rsidRDefault="001C7404" w:rsidP="001C7404">
      <w:pPr>
        <w:pStyle w:val="BodyText"/>
      </w:pPr>
    </w:p>
    <w:p w14:paraId="01D26550" w14:textId="391D09B1" w:rsidR="000B3124" w:rsidRPr="000B3124" w:rsidRDefault="000B3124" w:rsidP="000B3124">
      <w:pPr>
        <w:pStyle w:val="BodyText"/>
      </w:pPr>
    </w:p>
    <w:p w14:paraId="4713BBF3" w14:textId="38F6F324" w:rsidR="00713CD7" w:rsidRDefault="00713CD7" w:rsidP="00BF2F93">
      <w:pPr>
        <w:pStyle w:val="Subtitle"/>
      </w:pPr>
      <w:r w:rsidRPr="00713CD7">
        <w:drawing>
          <wp:inline distT="0" distB="0" distL="0" distR="0" wp14:anchorId="18B8B347" wp14:editId="5DB07166">
            <wp:extent cx="548640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550160"/>
                    </a:xfrm>
                    <a:prstGeom prst="rect">
                      <a:avLst/>
                    </a:prstGeom>
                  </pic:spPr>
                </pic:pic>
              </a:graphicData>
            </a:graphic>
          </wp:inline>
        </w:drawing>
      </w:r>
    </w:p>
    <w:p w14:paraId="74DA8A69" w14:textId="7EFCD248" w:rsidR="00BF2F93" w:rsidRDefault="00BF2F93" w:rsidP="00BF2F93">
      <w:pPr>
        <w:pStyle w:val="BodyText"/>
      </w:pPr>
    </w:p>
    <w:p w14:paraId="441C02FA" w14:textId="01AAFD2D" w:rsidR="00BF2F93" w:rsidRDefault="00BF2F93" w:rsidP="00BF2F93">
      <w:pPr>
        <w:pStyle w:val="BodyText"/>
      </w:pPr>
    </w:p>
    <w:p w14:paraId="17BF5E59" w14:textId="23933C40" w:rsidR="00BF2F93" w:rsidRDefault="00BF2F93" w:rsidP="00BF2F93">
      <w:pPr>
        <w:pStyle w:val="BodyText"/>
      </w:pPr>
    </w:p>
    <w:p w14:paraId="627B2B67" w14:textId="2A3D0B8D" w:rsidR="00BF2F93" w:rsidRDefault="00BF2F93" w:rsidP="00BF2F93">
      <w:pPr>
        <w:pStyle w:val="BodyText"/>
      </w:pPr>
    </w:p>
    <w:p w14:paraId="02F0E0BD" w14:textId="6DEA7532" w:rsidR="00BF2F93" w:rsidRDefault="00BF2F93" w:rsidP="00BF2F93">
      <w:pPr>
        <w:pStyle w:val="BodyText"/>
      </w:pPr>
    </w:p>
    <w:p w14:paraId="569EE465" w14:textId="77777777" w:rsidR="00BF2F93" w:rsidRPr="00BF2F93" w:rsidRDefault="00BF2F93" w:rsidP="00BF2F93">
      <w:pPr>
        <w:pStyle w:val="BodyText"/>
      </w:pPr>
    </w:p>
    <w:p w14:paraId="29612E92" w14:textId="79CDF8FA" w:rsidR="00785213" w:rsidRDefault="000B3124" w:rsidP="00785213">
      <w:pPr>
        <w:pStyle w:val="Title"/>
        <w:jc w:val="both"/>
        <w:rPr>
          <w:sz w:val="28"/>
        </w:rPr>
      </w:pPr>
      <w:proofErr w:type="spellStart"/>
      <w:r>
        <w:rPr>
          <w:sz w:val="28"/>
        </w:rPr>
        <w:t>SignUp</w:t>
      </w:r>
      <w:proofErr w:type="spellEnd"/>
      <w:r w:rsidR="00785213" w:rsidRPr="00901CEF">
        <w:rPr>
          <w:sz w:val="28"/>
        </w:rPr>
        <w:t>:</w:t>
      </w:r>
    </w:p>
    <w:p w14:paraId="4AD7A22A" w14:textId="513DD095" w:rsidR="00713CD7" w:rsidRPr="00713CD7" w:rsidRDefault="00713CD7" w:rsidP="00713CD7">
      <w:pPr>
        <w:pStyle w:val="BodyText"/>
      </w:pPr>
    </w:p>
    <w:p w14:paraId="01177ADA" w14:textId="4C0CD470" w:rsidR="00C2257A" w:rsidRDefault="00713CD7" w:rsidP="00BF2F93">
      <w:pPr>
        <w:pStyle w:val="Subtitle"/>
      </w:pPr>
      <w:r w:rsidRPr="00713CD7">
        <w:drawing>
          <wp:inline distT="0" distB="0" distL="0" distR="0" wp14:anchorId="71978D8A" wp14:editId="4DF25E20">
            <wp:extent cx="5486400" cy="2965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65450"/>
                    </a:xfrm>
                    <a:prstGeom prst="rect">
                      <a:avLst/>
                    </a:prstGeom>
                  </pic:spPr>
                </pic:pic>
              </a:graphicData>
            </a:graphic>
          </wp:inline>
        </w:drawing>
      </w:r>
    </w:p>
    <w:p w14:paraId="0DC292CE" w14:textId="77777777" w:rsidR="003578CF" w:rsidRDefault="003578CF" w:rsidP="000B3124">
      <w:pPr>
        <w:jc w:val="both"/>
        <w:rPr>
          <w:b/>
          <w:sz w:val="28"/>
          <w:u w:val="single"/>
        </w:rPr>
      </w:pPr>
    </w:p>
    <w:p w14:paraId="08C30357" w14:textId="77777777" w:rsidR="00BF2F93" w:rsidRDefault="00BF2F93" w:rsidP="000B3124">
      <w:pPr>
        <w:jc w:val="both"/>
        <w:rPr>
          <w:b/>
          <w:sz w:val="28"/>
          <w:u w:val="single"/>
        </w:rPr>
      </w:pPr>
    </w:p>
    <w:p w14:paraId="5DF6EDD9" w14:textId="77777777" w:rsidR="00BF2F93" w:rsidRDefault="00BF2F93" w:rsidP="000B3124">
      <w:pPr>
        <w:jc w:val="both"/>
        <w:rPr>
          <w:b/>
          <w:sz w:val="28"/>
          <w:u w:val="single"/>
        </w:rPr>
      </w:pPr>
    </w:p>
    <w:p w14:paraId="3C2E3299" w14:textId="3C63DBE0" w:rsidR="000B3124" w:rsidRDefault="00BF2F93" w:rsidP="000B3124">
      <w:pPr>
        <w:jc w:val="both"/>
        <w:rPr>
          <w:b/>
          <w:sz w:val="28"/>
        </w:rPr>
      </w:pPr>
      <w:r>
        <w:rPr>
          <w:b/>
          <w:sz w:val="28"/>
          <w:u w:val="single"/>
        </w:rPr>
        <w:t>Update</w:t>
      </w:r>
      <w:r w:rsidR="000B3124" w:rsidRPr="00C361B2">
        <w:rPr>
          <w:b/>
          <w:sz w:val="28"/>
          <w:u w:val="single"/>
        </w:rPr>
        <w:t xml:space="preserve">/Add </w:t>
      </w:r>
      <w:r w:rsidR="003578CF">
        <w:rPr>
          <w:b/>
          <w:sz w:val="28"/>
          <w:u w:val="single"/>
        </w:rPr>
        <w:t xml:space="preserve">Workout </w:t>
      </w:r>
      <w:r w:rsidR="000B3124" w:rsidRPr="00C361B2">
        <w:rPr>
          <w:b/>
          <w:sz w:val="28"/>
          <w:u w:val="single"/>
        </w:rPr>
        <w:t>Plan</w:t>
      </w:r>
      <w:r w:rsidR="000B3124">
        <w:rPr>
          <w:b/>
          <w:sz w:val="28"/>
        </w:rPr>
        <w:t>:</w:t>
      </w:r>
    </w:p>
    <w:p w14:paraId="3285743C" w14:textId="36EFAFE6" w:rsidR="00BF2F93" w:rsidRDefault="00BF2F93" w:rsidP="000B3124">
      <w:pPr>
        <w:jc w:val="both"/>
        <w:rPr>
          <w:b/>
          <w:sz w:val="28"/>
        </w:rPr>
      </w:pPr>
    </w:p>
    <w:p w14:paraId="243BD0EA" w14:textId="77777777" w:rsidR="00BF2F93" w:rsidRDefault="00BF2F93" w:rsidP="000B3124">
      <w:pPr>
        <w:jc w:val="both"/>
        <w:rPr>
          <w:b/>
          <w:sz w:val="28"/>
        </w:rPr>
      </w:pPr>
    </w:p>
    <w:p w14:paraId="4EA06538" w14:textId="77777777" w:rsidR="00BF2F93" w:rsidRDefault="00BF2F93" w:rsidP="00785213">
      <w:pPr>
        <w:jc w:val="both"/>
        <w:rPr>
          <w:b/>
          <w:sz w:val="28"/>
        </w:rPr>
      </w:pPr>
    </w:p>
    <w:p w14:paraId="00B97215" w14:textId="22205D1A" w:rsidR="00C2257A" w:rsidRPr="00BF2F93" w:rsidRDefault="00B36846" w:rsidP="00785213">
      <w:pPr>
        <w:jc w:val="both"/>
        <w:rPr>
          <w:b/>
          <w:sz w:val="28"/>
        </w:rPr>
      </w:pPr>
      <w:r w:rsidRPr="00B36846">
        <w:rPr>
          <w:b/>
          <w:sz w:val="28"/>
        </w:rPr>
        <w:drawing>
          <wp:inline distT="0" distB="0" distL="0" distR="0" wp14:anchorId="62B73A67" wp14:editId="3CC77CD5">
            <wp:extent cx="54864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95600"/>
                    </a:xfrm>
                    <a:prstGeom prst="rect">
                      <a:avLst/>
                    </a:prstGeom>
                  </pic:spPr>
                </pic:pic>
              </a:graphicData>
            </a:graphic>
          </wp:inline>
        </w:drawing>
      </w:r>
    </w:p>
    <w:p w14:paraId="2887EF05" w14:textId="02714E36" w:rsidR="00785213" w:rsidRDefault="00C361B2" w:rsidP="00785213">
      <w:pPr>
        <w:jc w:val="both"/>
        <w:rPr>
          <w:b/>
          <w:sz w:val="28"/>
          <w:u w:val="single"/>
        </w:rPr>
      </w:pPr>
      <w:r w:rsidRPr="00C361B2">
        <w:rPr>
          <w:b/>
          <w:sz w:val="28"/>
          <w:u w:val="single"/>
        </w:rPr>
        <w:t>Update/</w:t>
      </w:r>
      <w:r w:rsidR="003578CF">
        <w:rPr>
          <w:b/>
          <w:sz w:val="28"/>
          <w:u w:val="single"/>
        </w:rPr>
        <w:t>Add</w:t>
      </w:r>
      <w:r w:rsidRPr="00C361B2">
        <w:rPr>
          <w:b/>
          <w:sz w:val="28"/>
          <w:u w:val="single"/>
        </w:rPr>
        <w:t xml:space="preserve"> Diet Plan:</w:t>
      </w:r>
    </w:p>
    <w:p w14:paraId="4FD2187A" w14:textId="4A01D644" w:rsidR="00BF2F93" w:rsidRDefault="00BF2F93" w:rsidP="00785213">
      <w:pPr>
        <w:jc w:val="both"/>
        <w:rPr>
          <w:b/>
          <w:sz w:val="28"/>
          <w:u w:val="single"/>
        </w:rPr>
      </w:pPr>
    </w:p>
    <w:p w14:paraId="4385C64B" w14:textId="413980D1" w:rsidR="00BF2F93" w:rsidRPr="00C361B2" w:rsidRDefault="00BF2F93" w:rsidP="00785213">
      <w:pPr>
        <w:jc w:val="both"/>
        <w:rPr>
          <w:b/>
          <w:sz w:val="28"/>
          <w:u w:val="single"/>
        </w:rPr>
      </w:pPr>
      <w:r w:rsidRPr="00BF2F93">
        <w:rPr>
          <w:b/>
          <w:sz w:val="28"/>
          <w:u w:val="single"/>
        </w:rPr>
        <w:drawing>
          <wp:inline distT="0" distB="0" distL="0" distR="0" wp14:anchorId="560FA984" wp14:editId="24E228A5">
            <wp:extent cx="5486400"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40000"/>
                    </a:xfrm>
                    <a:prstGeom prst="rect">
                      <a:avLst/>
                    </a:prstGeom>
                  </pic:spPr>
                </pic:pic>
              </a:graphicData>
            </a:graphic>
          </wp:inline>
        </w:drawing>
      </w:r>
    </w:p>
    <w:p w14:paraId="01E951FC" w14:textId="595AD154" w:rsidR="00C361B2" w:rsidRDefault="00C361B2" w:rsidP="00785213">
      <w:pPr>
        <w:jc w:val="both"/>
        <w:rPr>
          <w:b/>
          <w:sz w:val="28"/>
        </w:rPr>
      </w:pPr>
    </w:p>
    <w:p w14:paraId="6EFAE8BE" w14:textId="1744DD21" w:rsidR="00C361B2" w:rsidRDefault="00C361B2" w:rsidP="00785213">
      <w:pPr>
        <w:jc w:val="both"/>
        <w:rPr>
          <w:b/>
          <w:sz w:val="28"/>
        </w:rPr>
      </w:pPr>
    </w:p>
    <w:p w14:paraId="2ABFA3B5" w14:textId="67FF5218" w:rsidR="00C361B2" w:rsidRDefault="00C361B2" w:rsidP="00785213">
      <w:pPr>
        <w:jc w:val="both"/>
      </w:pPr>
    </w:p>
    <w:p w14:paraId="14F829B4" w14:textId="77777777" w:rsidR="00E9234B" w:rsidRDefault="00E9234B" w:rsidP="00785213">
      <w:pPr>
        <w:jc w:val="both"/>
        <w:rPr>
          <w:b/>
          <w:sz w:val="28"/>
        </w:rPr>
      </w:pPr>
    </w:p>
    <w:p w14:paraId="0F6494CB" w14:textId="01DA5A48" w:rsidR="00785213" w:rsidRDefault="00785213" w:rsidP="00785213">
      <w:pPr>
        <w:jc w:val="both"/>
        <w:rPr>
          <w:b/>
          <w:sz w:val="28"/>
        </w:rPr>
      </w:pPr>
    </w:p>
    <w:p w14:paraId="6E508E73" w14:textId="133E1245" w:rsidR="003578CF" w:rsidRDefault="003578CF" w:rsidP="00785213">
      <w:pPr>
        <w:jc w:val="both"/>
        <w:rPr>
          <w:b/>
          <w:sz w:val="28"/>
        </w:rPr>
      </w:pPr>
    </w:p>
    <w:p w14:paraId="4F4F89C0" w14:textId="77777777" w:rsidR="00BF2F93" w:rsidRDefault="00BF2F93" w:rsidP="00785213">
      <w:pPr>
        <w:jc w:val="both"/>
        <w:rPr>
          <w:b/>
          <w:sz w:val="28"/>
          <w:u w:val="single"/>
        </w:rPr>
      </w:pPr>
    </w:p>
    <w:p w14:paraId="030E38E2" w14:textId="2733A08C" w:rsidR="00785213" w:rsidRDefault="00C361B2" w:rsidP="00785213">
      <w:pPr>
        <w:jc w:val="both"/>
        <w:rPr>
          <w:b/>
          <w:sz w:val="28"/>
          <w:u w:val="single"/>
        </w:rPr>
      </w:pPr>
      <w:r w:rsidRPr="00C361B2">
        <w:rPr>
          <w:b/>
          <w:sz w:val="28"/>
          <w:u w:val="single"/>
        </w:rPr>
        <w:t>Membership Form</w:t>
      </w:r>
      <w:r w:rsidR="00785213" w:rsidRPr="00C361B2">
        <w:rPr>
          <w:b/>
          <w:sz w:val="28"/>
          <w:u w:val="single"/>
        </w:rPr>
        <w:t>:</w:t>
      </w:r>
    </w:p>
    <w:p w14:paraId="53A8ECF3" w14:textId="691E810E" w:rsidR="00C361B2" w:rsidRDefault="00C361B2" w:rsidP="00785213">
      <w:pPr>
        <w:jc w:val="both"/>
        <w:rPr>
          <w:b/>
          <w:sz w:val="28"/>
          <w:u w:val="single"/>
        </w:rPr>
      </w:pPr>
    </w:p>
    <w:p w14:paraId="1296FEA0" w14:textId="774A71AC" w:rsidR="00C361B2" w:rsidRPr="00C361B2" w:rsidRDefault="00116663" w:rsidP="00785213">
      <w:pPr>
        <w:jc w:val="both"/>
        <w:rPr>
          <w:b/>
          <w:sz w:val="28"/>
          <w:u w:val="single"/>
        </w:rPr>
      </w:pPr>
      <w:r w:rsidRPr="00116663">
        <w:rPr>
          <w:b/>
          <w:sz w:val="28"/>
          <w:u w:val="single"/>
        </w:rPr>
        <w:drawing>
          <wp:inline distT="0" distB="0" distL="0" distR="0" wp14:anchorId="7DF7CD04" wp14:editId="22C81BD8">
            <wp:extent cx="5486400" cy="280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02255"/>
                    </a:xfrm>
                    <a:prstGeom prst="rect">
                      <a:avLst/>
                    </a:prstGeom>
                  </pic:spPr>
                </pic:pic>
              </a:graphicData>
            </a:graphic>
          </wp:inline>
        </w:drawing>
      </w:r>
    </w:p>
    <w:p w14:paraId="45B2EA29" w14:textId="445B7C07" w:rsidR="00C361B2" w:rsidRDefault="00C361B2" w:rsidP="00785213">
      <w:pPr>
        <w:jc w:val="both"/>
      </w:pPr>
    </w:p>
    <w:p w14:paraId="7BCDFCE9" w14:textId="0589EC8F" w:rsidR="00E9234B" w:rsidRDefault="00E9234B" w:rsidP="00785213">
      <w:pPr>
        <w:pStyle w:val="Title"/>
        <w:jc w:val="both"/>
        <w:rPr>
          <w:sz w:val="28"/>
        </w:rPr>
      </w:pPr>
    </w:p>
    <w:p w14:paraId="26919923" w14:textId="77777777" w:rsidR="00C2257A" w:rsidRDefault="00C2257A" w:rsidP="00785213">
      <w:pPr>
        <w:pStyle w:val="Title"/>
        <w:jc w:val="both"/>
        <w:rPr>
          <w:sz w:val="28"/>
        </w:rPr>
      </w:pPr>
    </w:p>
    <w:p w14:paraId="101F1886" w14:textId="745AFE2A" w:rsidR="00E9234B" w:rsidRDefault="00BF2F93" w:rsidP="00785213">
      <w:pPr>
        <w:pStyle w:val="Title"/>
        <w:jc w:val="both"/>
        <w:rPr>
          <w:sz w:val="28"/>
        </w:rPr>
      </w:pPr>
      <w:r>
        <w:rPr>
          <w:sz w:val="28"/>
        </w:rPr>
        <w:t>User</w:t>
      </w:r>
      <w:r w:rsidR="00C361B2">
        <w:rPr>
          <w:sz w:val="28"/>
        </w:rPr>
        <w:t xml:space="preserve"> List</w:t>
      </w:r>
      <w:r w:rsidR="00785213" w:rsidRPr="007B6EA2">
        <w:rPr>
          <w:sz w:val="28"/>
        </w:rPr>
        <w:t>:</w:t>
      </w:r>
    </w:p>
    <w:p w14:paraId="13FC7957" w14:textId="0B298624" w:rsidR="00C361B2" w:rsidRDefault="00116663" w:rsidP="00C361B2">
      <w:pPr>
        <w:pStyle w:val="Subtitle"/>
      </w:pPr>
      <w:r w:rsidRPr="00116663">
        <w:drawing>
          <wp:inline distT="0" distB="0" distL="0" distR="0" wp14:anchorId="530BC607" wp14:editId="63AE2C98">
            <wp:extent cx="5486400" cy="2926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6080"/>
                    </a:xfrm>
                    <a:prstGeom prst="rect">
                      <a:avLst/>
                    </a:prstGeom>
                  </pic:spPr>
                </pic:pic>
              </a:graphicData>
            </a:graphic>
          </wp:inline>
        </w:drawing>
      </w:r>
    </w:p>
    <w:p w14:paraId="57C7BBF8" w14:textId="1D5311FC" w:rsidR="00C361B2" w:rsidRPr="00C361B2" w:rsidRDefault="00C361B2" w:rsidP="00C361B2">
      <w:pPr>
        <w:pStyle w:val="BodyText"/>
      </w:pPr>
    </w:p>
    <w:p w14:paraId="58F92028" w14:textId="1B8718CF" w:rsidR="00C2257A" w:rsidRDefault="00C2257A" w:rsidP="00C361B2">
      <w:pPr>
        <w:pStyle w:val="Title"/>
        <w:jc w:val="both"/>
        <w:rPr>
          <w:sz w:val="28"/>
        </w:rPr>
      </w:pPr>
    </w:p>
    <w:p w14:paraId="28CF7DDD" w14:textId="77777777" w:rsidR="005C276D" w:rsidRPr="005C276D" w:rsidRDefault="005C276D" w:rsidP="005C276D">
      <w:pPr>
        <w:pStyle w:val="Subtitle"/>
      </w:pPr>
    </w:p>
    <w:p w14:paraId="741334CE" w14:textId="77777777" w:rsidR="003578CF" w:rsidRPr="003578CF" w:rsidRDefault="003578CF" w:rsidP="003578CF">
      <w:pPr>
        <w:pStyle w:val="Subtitle"/>
      </w:pPr>
    </w:p>
    <w:p w14:paraId="1243B299" w14:textId="1E884BF8" w:rsidR="00303DA1" w:rsidRPr="003578CF" w:rsidRDefault="00303DA1" w:rsidP="003578CF">
      <w:pPr>
        <w:pStyle w:val="Title"/>
        <w:jc w:val="both"/>
        <w:rPr>
          <w:sz w:val="28"/>
        </w:rPr>
      </w:pPr>
      <w:r>
        <w:t>7.REFERENCES:</w:t>
      </w:r>
    </w:p>
    <w:p w14:paraId="4A274750" w14:textId="77777777" w:rsidR="00303DA1" w:rsidRDefault="00303DA1" w:rsidP="00303DA1">
      <w:pPr>
        <w:rPr>
          <w:b/>
          <w:bCs/>
        </w:rPr>
      </w:pPr>
    </w:p>
    <w:p w14:paraId="5FE79696" w14:textId="77777777" w:rsidR="003F4DA9" w:rsidRDefault="003F4DA9" w:rsidP="00303DA1">
      <w:pPr>
        <w:rPr>
          <w:b/>
          <w:bCs/>
        </w:rPr>
      </w:pPr>
    </w:p>
    <w:p w14:paraId="5288E01E" w14:textId="77777777" w:rsidR="00303DA1" w:rsidRPr="003F4DA9" w:rsidRDefault="00000000" w:rsidP="00303DA1">
      <w:pPr>
        <w:rPr>
          <w:color w:val="0000FF"/>
          <w:szCs w:val="20"/>
        </w:rPr>
      </w:pPr>
      <w:hyperlink r:id="rId23" w:history="1">
        <w:r w:rsidR="003F4DA9" w:rsidRPr="003F4DA9">
          <w:rPr>
            <w:rStyle w:val="Hyperlink"/>
            <w:szCs w:val="20"/>
            <w:u w:val="none"/>
          </w:rPr>
          <w:t>http://www.google.com</w:t>
        </w:r>
      </w:hyperlink>
    </w:p>
    <w:p w14:paraId="680AC0C1" w14:textId="77777777" w:rsidR="003F4DA9" w:rsidRPr="00303DA1" w:rsidRDefault="003F4DA9" w:rsidP="00303DA1">
      <w:pPr>
        <w:rPr>
          <w:color w:val="0000FF"/>
          <w:szCs w:val="15"/>
        </w:rPr>
      </w:pPr>
    </w:p>
    <w:p w14:paraId="7F918E7E" w14:textId="77777777" w:rsidR="003F4DA9" w:rsidRDefault="00000000" w:rsidP="00303DA1">
      <w:hyperlink r:id="rId24" w:history="1">
        <w:r w:rsidR="00A17BD2" w:rsidRPr="00E401B5">
          <w:rPr>
            <w:rStyle w:val="Hyperlink"/>
          </w:rPr>
          <w:t>https://www.getbootstrap.com</w:t>
        </w:r>
      </w:hyperlink>
    </w:p>
    <w:p w14:paraId="0E146493" w14:textId="77777777" w:rsidR="00A17BD2" w:rsidRDefault="00A17BD2" w:rsidP="00303DA1">
      <w:pPr>
        <w:rPr>
          <w:color w:val="0000FF"/>
          <w:szCs w:val="20"/>
        </w:rPr>
      </w:pPr>
    </w:p>
    <w:p w14:paraId="3F6304FD" w14:textId="77777777" w:rsidR="003F4DA9" w:rsidRDefault="00000000" w:rsidP="00303DA1">
      <w:pPr>
        <w:rPr>
          <w:color w:val="0000FF"/>
          <w:szCs w:val="20"/>
        </w:rPr>
      </w:pPr>
      <w:hyperlink r:id="rId25" w:history="1">
        <w:r w:rsidR="00A17BD2" w:rsidRPr="00E401B5">
          <w:rPr>
            <w:rStyle w:val="Hyperlink"/>
            <w:szCs w:val="20"/>
          </w:rPr>
          <w:t>https://www.npmjs.com/</w:t>
        </w:r>
      </w:hyperlink>
    </w:p>
    <w:p w14:paraId="54C3307B" w14:textId="77777777" w:rsidR="00A17BD2" w:rsidRDefault="00A17BD2" w:rsidP="00303DA1">
      <w:pPr>
        <w:rPr>
          <w:color w:val="0000FF"/>
          <w:szCs w:val="20"/>
        </w:rPr>
      </w:pPr>
    </w:p>
    <w:p w14:paraId="5F27BEF7" w14:textId="77777777" w:rsidR="003F4DA9" w:rsidRDefault="00000000" w:rsidP="00303DA1">
      <w:pPr>
        <w:rPr>
          <w:color w:val="0000FF"/>
          <w:szCs w:val="20"/>
        </w:rPr>
      </w:pPr>
      <w:hyperlink r:id="rId26" w:history="1">
        <w:r w:rsidR="00A17BD2" w:rsidRPr="00E401B5">
          <w:rPr>
            <w:rStyle w:val="Hyperlink"/>
            <w:szCs w:val="20"/>
          </w:rPr>
          <w:t>https://www.goldsgym.in/</w:t>
        </w:r>
      </w:hyperlink>
    </w:p>
    <w:p w14:paraId="12D5F33C" w14:textId="77777777" w:rsidR="00A17BD2" w:rsidRDefault="00A17BD2" w:rsidP="00303DA1">
      <w:pPr>
        <w:rPr>
          <w:color w:val="0000FF"/>
          <w:szCs w:val="20"/>
        </w:rPr>
      </w:pPr>
    </w:p>
    <w:p w14:paraId="34E0EEAF" w14:textId="77777777" w:rsidR="00A17BD2" w:rsidRDefault="00A17BD2" w:rsidP="00303DA1">
      <w:pPr>
        <w:rPr>
          <w:color w:val="0000FF"/>
          <w:szCs w:val="20"/>
        </w:rPr>
      </w:pPr>
      <w:r w:rsidRPr="00A17BD2">
        <w:rPr>
          <w:color w:val="0000FF"/>
          <w:szCs w:val="20"/>
        </w:rPr>
        <w:t>https://www.silverfitnessclub.in/</w:t>
      </w:r>
    </w:p>
    <w:p w14:paraId="343177A8" w14:textId="77777777" w:rsidR="00A17BD2" w:rsidRDefault="00A17BD2" w:rsidP="00303DA1"/>
    <w:p w14:paraId="68C837D4" w14:textId="77777777" w:rsidR="003F4DA9" w:rsidRPr="001D36AB" w:rsidRDefault="001D36AB" w:rsidP="00303DA1">
      <w:pPr>
        <w:rPr>
          <w:color w:val="0000FF"/>
          <w:szCs w:val="20"/>
        </w:rPr>
      </w:pPr>
      <w:r w:rsidRPr="00303DA1">
        <w:rPr>
          <w:color w:val="0000FF"/>
          <w:szCs w:val="20"/>
        </w:rPr>
        <w:t>http://</w:t>
      </w:r>
      <w:r>
        <w:rPr>
          <w:color w:val="0000FF"/>
          <w:szCs w:val="20"/>
        </w:rPr>
        <w:t>www.w3.org</w:t>
      </w:r>
    </w:p>
    <w:p w14:paraId="6412AB03" w14:textId="77777777" w:rsidR="001D36AB" w:rsidRDefault="001D36AB" w:rsidP="00303DA1">
      <w:pPr>
        <w:rPr>
          <w:color w:val="0000FF"/>
          <w:szCs w:val="20"/>
        </w:rPr>
      </w:pPr>
    </w:p>
    <w:p w14:paraId="3B377A9E" w14:textId="77777777" w:rsidR="00303DA1" w:rsidRPr="00303DA1" w:rsidRDefault="00303DA1" w:rsidP="00303DA1">
      <w:pPr>
        <w:rPr>
          <w:color w:val="0000FF"/>
          <w:szCs w:val="20"/>
        </w:rPr>
      </w:pPr>
      <w:r>
        <w:rPr>
          <w:color w:val="0000FF"/>
          <w:szCs w:val="20"/>
        </w:rPr>
        <w:t>http://www.wikipedia.org</w:t>
      </w:r>
    </w:p>
    <w:p w14:paraId="5A67C1C9" w14:textId="77777777" w:rsidR="003F4DA9" w:rsidRDefault="003F4DA9" w:rsidP="00303DA1">
      <w:pPr>
        <w:rPr>
          <w:color w:val="0000FF"/>
          <w:szCs w:val="20"/>
        </w:rPr>
      </w:pPr>
    </w:p>
    <w:p w14:paraId="5982134F" w14:textId="77777777" w:rsidR="00303DA1" w:rsidRDefault="00000000" w:rsidP="005F3288">
      <w:pPr>
        <w:tabs>
          <w:tab w:val="left" w:pos="3667"/>
        </w:tabs>
      </w:pPr>
      <w:hyperlink r:id="rId27" w:history="1">
        <w:r w:rsidR="00A17BD2" w:rsidRPr="00E401B5">
          <w:rPr>
            <w:rStyle w:val="Hyperlink"/>
          </w:rPr>
          <w:t>http://www.physcgym.com/</w:t>
        </w:r>
      </w:hyperlink>
    </w:p>
    <w:p w14:paraId="6E2BAEFD" w14:textId="77777777" w:rsidR="00A17BD2" w:rsidRPr="005F3288" w:rsidRDefault="00A17BD2" w:rsidP="005F3288">
      <w:pPr>
        <w:tabs>
          <w:tab w:val="left" w:pos="3667"/>
        </w:tabs>
      </w:pPr>
    </w:p>
    <w:sectPr w:rsidR="00A17BD2" w:rsidRPr="005F3288" w:rsidSect="00785213">
      <w:headerReference w:type="default" r:id="rId28"/>
      <w:footerReference w:type="default" r:id="rId29"/>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1A5A" w14:textId="77777777" w:rsidR="003F2784" w:rsidRDefault="003F2784" w:rsidP="00180E2A">
      <w:r>
        <w:separator/>
      </w:r>
    </w:p>
  </w:endnote>
  <w:endnote w:type="continuationSeparator" w:id="0">
    <w:p w14:paraId="640209EC" w14:textId="77777777" w:rsidR="003F2784" w:rsidRDefault="003F2784"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16959"/>
      <w:docPartObj>
        <w:docPartGallery w:val="Page Numbers (Bottom of Page)"/>
        <w:docPartUnique/>
      </w:docPartObj>
    </w:sdtPr>
    <w:sdtEndPr>
      <w:rPr>
        <w:noProof/>
      </w:rPr>
    </w:sdtEndPr>
    <w:sdtContent>
      <w:p w14:paraId="5C64D6B8" w14:textId="77777777" w:rsidR="001B4D98" w:rsidRDefault="0052550E">
        <w:pPr>
          <w:pStyle w:val="Footer"/>
          <w:jc w:val="right"/>
        </w:pPr>
        <w:r>
          <w:fldChar w:fldCharType="begin"/>
        </w:r>
        <w:r>
          <w:instrText xml:space="preserve"> PAGE   \* MERGEFORMAT </w:instrText>
        </w:r>
        <w:r>
          <w:fldChar w:fldCharType="separate"/>
        </w:r>
        <w:r w:rsidR="00083D48">
          <w:rPr>
            <w:noProof/>
          </w:rPr>
          <w:t>- 1 -</w:t>
        </w:r>
        <w:r>
          <w:rPr>
            <w:noProof/>
          </w:rPr>
          <w:fldChar w:fldCharType="end"/>
        </w:r>
      </w:p>
    </w:sdtContent>
  </w:sdt>
  <w:p w14:paraId="238E2E0E" w14:textId="77777777" w:rsidR="001B4D98" w:rsidRDefault="001B4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3F28D" w14:textId="77777777" w:rsidR="003F2784" w:rsidRDefault="003F2784" w:rsidP="00180E2A">
      <w:r>
        <w:separator/>
      </w:r>
    </w:p>
  </w:footnote>
  <w:footnote w:type="continuationSeparator" w:id="0">
    <w:p w14:paraId="740A3AE7" w14:textId="77777777" w:rsidR="003F2784" w:rsidRDefault="003F2784"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29A87" w14:textId="77777777" w:rsidR="001B4D98" w:rsidRPr="00CE7C42" w:rsidRDefault="001B4D98">
    <w:pPr>
      <w:pStyle w:val="Header"/>
      <w:jc w:val="right"/>
      <w:rPr>
        <w:i/>
      </w:rPr>
    </w:pPr>
    <w:r>
      <w:rPr>
        <w:i/>
      </w:rPr>
      <w:t>Gym Management</w:t>
    </w:r>
    <w:r w:rsidRPr="00CE7C42">
      <w:rPr>
        <w:i/>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64465186"/>
    <w:name w:val="WW8Num7"/>
    <w:lvl w:ilvl="0">
      <w:start w:val="1"/>
      <w:numFmt w:val="decimal"/>
      <w:lvlText w:val="%1."/>
      <w:lvlJc w:val="left"/>
      <w:pPr>
        <w:tabs>
          <w:tab w:val="num" w:pos="720"/>
        </w:tabs>
        <w:ind w:left="720" w:hanging="360"/>
      </w:pPr>
      <w:rPr>
        <w:rFonts w:hint="default"/>
        <w:b/>
        <w:i w:val="0"/>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5"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2200A"/>
    <w:multiLevelType w:val="hybridMultilevel"/>
    <w:tmpl w:val="B470A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0458249">
    <w:abstractNumId w:val="0"/>
  </w:num>
  <w:num w:numId="2" w16cid:durableId="1056397136">
    <w:abstractNumId w:val="1"/>
  </w:num>
  <w:num w:numId="3" w16cid:durableId="2139755934">
    <w:abstractNumId w:val="2"/>
  </w:num>
  <w:num w:numId="4" w16cid:durableId="53699195">
    <w:abstractNumId w:val="3"/>
  </w:num>
  <w:num w:numId="5" w16cid:durableId="1726836225">
    <w:abstractNumId w:val="4"/>
  </w:num>
  <w:num w:numId="6" w16cid:durableId="933712571">
    <w:abstractNumId w:val="5"/>
  </w:num>
  <w:num w:numId="7" w16cid:durableId="327367964">
    <w:abstractNumId w:val="6"/>
  </w:num>
  <w:num w:numId="8" w16cid:durableId="830410392">
    <w:abstractNumId w:val="7"/>
  </w:num>
  <w:num w:numId="9" w16cid:durableId="442191976">
    <w:abstractNumId w:val="8"/>
  </w:num>
  <w:num w:numId="10" w16cid:durableId="692027212">
    <w:abstractNumId w:val="9"/>
  </w:num>
  <w:num w:numId="11" w16cid:durableId="1480421580">
    <w:abstractNumId w:val="10"/>
  </w:num>
  <w:num w:numId="12" w16cid:durableId="219244126">
    <w:abstractNumId w:val="25"/>
  </w:num>
  <w:num w:numId="13" w16cid:durableId="92748062">
    <w:abstractNumId w:val="14"/>
  </w:num>
  <w:num w:numId="14" w16cid:durableId="645672340">
    <w:abstractNumId w:val="18"/>
  </w:num>
  <w:num w:numId="15" w16cid:durableId="1124618456">
    <w:abstractNumId w:val="24"/>
  </w:num>
  <w:num w:numId="16" w16cid:durableId="1885213571">
    <w:abstractNumId w:val="29"/>
  </w:num>
  <w:num w:numId="17" w16cid:durableId="170270119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08381715">
    <w:abstractNumId w:val="20"/>
  </w:num>
  <w:num w:numId="19" w16cid:durableId="1033728850">
    <w:abstractNumId w:val="22"/>
  </w:num>
  <w:num w:numId="20" w16cid:durableId="992635020">
    <w:abstractNumId w:val="27"/>
  </w:num>
  <w:num w:numId="21" w16cid:durableId="709957055">
    <w:abstractNumId w:val="19"/>
  </w:num>
  <w:num w:numId="22" w16cid:durableId="488254261">
    <w:abstractNumId w:val="12"/>
  </w:num>
  <w:num w:numId="23" w16cid:durableId="1479399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937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12491389">
    <w:abstractNumId w:val="4"/>
    <w:lvlOverride w:ilvl="0">
      <w:startOverride w:val="1"/>
    </w:lvlOverride>
  </w:num>
  <w:num w:numId="26" w16cid:durableId="1011952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73295897">
    <w:abstractNumId w:val="1"/>
    <w:lvlOverride w:ilvl="0">
      <w:startOverride w:val="1"/>
    </w:lvlOverride>
  </w:num>
  <w:num w:numId="28" w16cid:durableId="858203153">
    <w:abstractNumId w:val="11"/>
  </w:num>
  <w:num w:numId="29" w16cid:durableId="1630820672">
    <w:abstractNumId w:val="17"/>
  </w:num>
  <w:num w:numId="30" w16cid:durableId="87119249">
    <w:abstractNumId w:val="23"/>
  </w:num>
  <w:num w:numId="31" w16cid:durableId="1266427175">
    <w:abstractNumId w:val="13"/>
  </w:num>
  <w:num w:numId="32" w16cid:durableId="2093894631">
    <w:abstractNumId w:val="28"/>
  </w:num>
  <w:num w:numId="33" w16cid:durableId="85729472">
    <w:abstractNumId w:val="15"/>
  </w:num>
  <w:num w:numId="34" w16cid:durableId="1025866752">
    <w:abstractNumId w:val="16"/>
  </w:num>
  <w:num w:numId="35" w16cid:durableId="2085377137">
    <w:abstractNumId w:val="21"/>
  </w:num>
  <w:num w:numId="36" w16cid:durableId="17814129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75"/>
    <w:rsid w:val="00055799"/>
    <w:rsid w:val="00083D48"/>
    <w:rsid w:val="0008425C"/>
    <w:rsid w:val="000A5844"/>
    <w:rsid w:val="000B3124"/>
    <w:rsid w:val="000D2806"/>
    <w:rsid w:val="000D4823"/>
    <w:rsid w:val="000D7C47"/>
    <w:rsid w:val="00116663"/>
    <w:rsid w:val="0013583C"/>
    <w:rsid w:val="00157DEC"/>
    <w:rsid w:val="001631C7"/>
    <w:rsid w:val="00180E2A"/>
    <w:rsid w:val="00181517"/>
    <w:rsid w:val="00187E69"/>
    <w:rsid w:val="001B4D98"/>
    <w:rsid w:val="001C7404"/>
    <w:rsid w:val="001D20A5"/>
    <w:rsid w:val="001D36AB"/>
    <w:rsid w:val="001F55C8"/>
    <w:rsid w:val="001F7D80"/>
    <w:rsid w:val="00205728"/>
    <w:rsid w:val="00235873"/>
    <w:rsid w:val="00294805"/>
    <w:rsid w:val="002A1262"/>
    <w:rsid w:val="002A350A"/>
    <w:rsid w:val="002C7CB0"/>
    <w:rsid w:val="002D0C2C"/>
    <w:rsid w:val="00303DA1"/>
    <w:rsid w:val="003578CF"/>
    <w:rsid w:val="00360CFB"/>
    <w:rsid w:val="00367CF8"/>
    <w:rsid w:val="00374C74"/>
    <w:rsid w:val="003A4A9B"/>
    <w:rsid w:val="003A7F61"/>
    <w:rsid w:val="003B54E2"/>
    <w:rsid w:val="003F2784"/>
    <w:rsid w:val="003F4DA9"/>
    <w:rsid w:val="00403707"/>
    <w:rsid w:val="00450B2E"/>
    <w:rsid w:val="00455094"/>
    <w:rsid w:val="004664E1"/>
    <w:rsid w:val="00496388"/>
    <w:rsid w:val="004A0915"/>
    <w:rsid w:val="004B7517"/>
    <w:rsid w:val="004C6AF9"/>
    <w:rsid w:val="005010E1"/>
    <w:rsid w:val="0052550E"/>
    <w:rsid w:val="00530966"/>
    <w:rsid w:val="00565DA4"/>
    <w:rsid w:val="005C276D"/>
    <w:rsid w:val="005F3288"/>
    <w:rsid w:val="005F4909"/>
    <w:rsid w:val="00612064"/>
    <w:rsid w:val="006A3D4C"/>
    <w:rsid w:val="006B337C"/>
    <w:rsid w:val="006D49D1"/>
    <w:rsid w:val="006E4F8C"/>
    <w:rsid w:val="006F031C"/>
    <w:rsid w:val="006F2435"/>
    <w:rsid w:val="006F37BB"/>
    <w:rsid w:val="0070759C"/>
    <w:rsid w:val="00713CD7"/>
    <w:rsid w:val="007300B3"/>
    <w:rsid w:val="00780D68"/>
    <w:rsid w:val="00785213"/>
    <w:rsid w:val="007B0DF9"/>
    <w:rsid w:val="007C1AD7"/>
    <w:rsid w:val="007C4DBC"/>
    <w:rsid w:val="007C6AB7"/>
    <w:rsid w:val="007E1722"/>
    <w:rsid w:val="00802690"/>
    <w:rsid w:val="00803E9F"/>
    <w:rsid w:val="008103F9"/>
    <w:rsid w:val="00862ABA"/>
    <w:rsid w:val="0088470D"/>
    <w:rsid w:val="00893832"/>
    <w:rsid w:val="008B3EC8"/>
    <w:rsid w:val="008D435F"/>
    <w:rsid w:val="008E01CE"/>
    <w:rsid w:val="008E57D2"/>
    <w:rsid w:val="008F062A"/>
    <w:rsid w:val="00905381"/>
    <w:rsid w:val="009115CB"/>
    <w:rsid w:val="00945280"/>
    <w:rsid w:val="009F1373"/>
    <w:rsid w:val="00A17BD2"/>
    <w:rsid w:val="00A23593"/>
    <w:rsid w:val="00A74166"/>
    <w:rsid w:val="00A91DBE"/>
    <w:rsid w:val="00A9422B"/>
    <w:rsid w:val="00B0642B"/>
    <w:rsid w:val="00B072B7"/>
    <w:rsid w:val="00B36846"/>
    <w:rsid w:val="00B52B65"/>
    <w:rsid w:val="00B972D8"/>
    <w:rsid w:val="00BA1035"/>
    <w:rsid w:val="00BB68F0"/>
    <w:rsid w:val="00BC0051"/>
    <w:rsid w:val="00BC0BF4"/>
    <w:rsid w:val="00BC399B"/>
    <w:rsid w:val="00BF2F93"/>
    <w:rsid w:val="00C15463"/>
    <w:rsid w:val="00C2257A"/>
    <w:rsid w:val="00C361B2"/>
    <w:rsid w:val="00C414BD"/>
    <w:rsid w:val="00C64DD5"/>
    <w:rsid w:val="00C80FD8"/>
    <w:rsid w:val="00C82E1F"/>
    <w:rsid w:val="00C836A9"/>
    <w:rsid w:val="00C93B75"/>
    <w:rsid w:val="00CA571C"/>
    <w:rsid w:val="00CA6750"/>
    <w:rsid w:val="00CB661D"/>
    <w:rsid w:val="00CE126D"/>
    <w:rsid w:val="00CE7C42"/>
    <w:rsid w:val="00D24C52"/>
    <w:rsid w:val="00D4549B"/>
    <w:rsid w:val="00D521B8"/>
    <w:rsid w:val="00D66CE7"/>
    <w:rsid w:val="00D74344"/>
    <w:rsid w:val="00D754AF"/>
    <w:rsid w:val="00D80BB1"/>
    <w:rsid w:val="00DE60D4"/>
    <w:rsid w:val="00E222CE"/>
    <w:rsid w:val="00E33B76"/>
    <w:rsid w:val="00E7174F"/>
    <w:rsid w:val="00E835D8"/>
    <w:rsid w:val="00E9234B"/>
    <w:rsid w:val="00EF0A86"/>
    <w:rsid w:val="00F16FF6"/>
    <w:rsid w:val="00F275FD"/>
    <w:rsid w:val="00F66B9B"/>
    <w:rsid w:val="00F74C5F"/>
    <w:rsid w:val="00F95530"/>
    <w:rsid w:val="00F97E6F"/>
    <w:rsid w:val="00FA4D4B"/>
    <w:rsid w:val="00FB3FD5"/>
    <w:rsid w:val="00FC7486"/>
  </w:rsids>
  <m:mathPr>
    <m:mathFont m:val="Cambria Math"/>
    <m:brkBin m:val="before"/>
    <m:brkBinSub m:val="--"/>
    <m:smallFrac/>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6C2D"/>
  <w15:docId w15:val="{A5308AF7-BE4E-4854-8D9D-EEF9BB4B9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ldsgym.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pmj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tbootstra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hyscgym.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BE5C7-7EE3-4A0F-ADCA-582D86A5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Payal Sahu</cp:lastModifiedBy>
  <cp:revision>2</cp:revision>
  <cp:lastPrinted>2015-01-29T03:47:00Z</cp:lastPrinted>
  <dcterms:created xsi:type="dcterms:W3CDTF">2023-03-09T16:11:00Z</dcterms:created>
  <dcterms:modified xsi:type="dcterms:W3CDTF">2023-03-09T16:11:00Z</dcterms:modified>
</cp:coreProperties>
</file>